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7258E3" w14:textId="2E4E994A" w:rsidR="00B176C0" w:rsidRPr="00B176C0" w:rsidRDefault="00B176C0" w:rsidP="00B176C0">
      <w:pPr>
        <w:pStyle w:val="Titre1"/>
      </w:pPr>
      <w:r w:rsidRPr="00B176C0">
        <w:t>Contact Links</w:t>
      </w:r>
    </w:p>
    <w:p w14:paraId="783090E6" w14:textId="367C86B6" w:rsidR="006768CC" w:rsidRDefault="00183230" w:rsidP="00170D37">
      <w:pPr>
        <w:pStyle w:val="Titre1"/>
        <w:rPr>
          <w:lang w:val="en-GB"/>
        </w:rPr>
      </w:pPr>
      <w:hyperlink r:id="rId10" w:history="1">
        <w:r w:rsidR="00B176C0" w:rsidRPr="006811A5">
          <w:rPr>
            <w:rStyle w:val="Lienhypertexte"/>
            <w:rFonts w:asciiTheme="minorHAnsi" w:eastAsiaTheme="minorHAnsi" w:hAnsiTheme="minorHAnsi" w:cstheme="minorBidi"/>
            <w:sz w:val="22"/>
            <w:szCs w:val="22"/>
            <w:lang w:val="en-GB"/>
          </w:rPr>
          <w:t>adrien.fabre@cnrs.fr</w:t>
        </w:r>
      </w:hyperlink>
      <w:r w:rsidR="00B176C0">
        <w:rPr>
          <w:lang w:val="en-GB"/>
        </w:rPr>
        <w:t xml:space="preserve">  </w:t>
      </w:r>
      <w:hyperlink r:id="rId11" w:history="1">
        <w:r w:rsidR="00B176C0" w:rsidRPr="00B176C0">
          <w:rPr>
            <w:rFonts w:asciiTheme="minorHAnsi" w:eastAsiaTheme="minorHAnsi" w:hAnsiTheme="minorHAnsi" w:cstheme="minorBidi"/>
            <w:color w:val="auto"/>
            <w:sz w:val="22"/>
            <w:szCs w:val="22"/>
            <w:lang w:val="en-GB"/>
          </w:rPr>
          <w:t>@</w:t>
        </w:r>
        <w:proofErr w:type="spellStart"/>
        <w:r w:rsidR="00B176C0" w:rsidRPr="00B176C0">
          <w:rPr>
            <w:rFonts w:asciiTheme="minorHAnsi" w:eastAsiaTheme="minorHAnsi" w:hAnsiTheme="minorHAnsi" w:cstheme="minorBidi"/>
            <w:color w:val="auto"/>
            <w:sz w:val="22"/>
            <w:szCs w:val="22"/>
            <w:lang w:val="en-GB"/>
          </w:rPr>
          <w:t>adrien_fabre</w:t>
        </w:r>
        <w:proofErr w:type="spellEnd"/>
      </w:hyperlink>
      <w:r w:rsidR="00B176C0" w:rsidRPr="00B176C0"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t xml:space="preserve">  </w:t>
      </w:r>
      <w:hyperlink r:id="rId12" w:history="1">
        <w:r w:rsidR="00B176C0" w:rsidRPr="00B176C0">
          <w:rPr>
            <w:rFonts w:asciiTheme="minorHAnsi" w:eastAsiaTheme="minorHAnsi" w:hAnsiTheme="minorHAnsi" w:cstheme="minorBidi"/>
            <w:color w:val="auto"/>
            <w:sz w:val="22"/>
            <w:szCs w:val="22"/>
            <w:lang w:val="en-GB"/>
          </w:rPr>
          <w:t>sites.google.com/view/</w:t>
        </w:r>
        <w:proofErr w:type="spellStart"/>
        <w:r w:rsidR="00B176C0" w:rsidRPr="00B176C0">
          <w:rPr>
            <w:rFonts w:asciiTheme="minorHAnsi" w:eastAsiaTheme="minorHAnsi" w:hAnsiTheme="minorHAnsi" w:cstheme="minorBidi"/>
            <w:color w:val="auto"/>
            <w:sz w:val="22"/>
            <w:szCs w:val="22"/>
            <w:lang w:val="en-GB"/>
          </w:rPr>
          <w:t>adrien</w:t>
        </w:r>
        <w:proofErr w:type="spellEnd"/>
        <w:r w:rsidR="00B176C0" w:rsidRPr="00B176C0">
          <w:rPr>
            <w:rFonts w:asciiTheme="minorHAnsi" w:eastAsiaTheme="minorHAnsi" w:hAnsiTheme="minorHAnsi" w:cstheme="minorBidi"/>
            <w:color w:val="auto"/>
            <w:sz w:val="22"/>
            <w:szCs w:val="22"/>
            <w:lang w:val="en-GB"/>
          </w:rPr>
          <w:t>-fabre</w:t>
        </w:r>
      </w:hyperlink>
      <w:r w:rsidR="001D2948"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t xml:space="preserve">  </w:t>
      </w:r>
    </w:p>
    <w:p w14:paraId="70A25FDE" w14:textId="6248B8E6" w:rsidR="00B176C0" w:rsidRDefault="00183230" w:rsidP="00170D37">
      <w:pPr>
        <w:pStyle w:val="Titre1"/>
        <w:rPr>
          <w:lang w:val="en-GB"/>
        </w:rPr>
      </w:pPr>
      <w:hyperlink r:id="rId13" w:history="1">
        <w:r w:rsidR="001D2948" w:rsidRPr="001D2948">
          <w:rPr>
            <w:rStyle w:val="Lienhypertexte"/>
            <w:rFonts w:asciiTheme="minorHAnsi" w:eastAsiaTheme="minorHAnsi" w:hAnsiTheme="minorHAnsi" w:cstheme="minorBidi"/>
            <w:sz w:val="22"/>
            <w:szCs w:val="22"/>
            <w:lang w:val="en-GB"/>
          </w:rPr>
          <w:t>https://bsky.app/profile/adrien-fabre.bsky.social</w:t>
        </w:r>
      </w:hyperlink>
    </w:p>
    <w:p w14:paraId="1335A008" w14:textId="77777777" w:rsidR="001D2948" w:rsidRDefault="001D2948" w:rsidP="00170D37">
      <w:pPr>
        <w:pStyle w:val="Titre1"/>
        <w:rPr>
          <w:lang w:val="en-GB"/>
        </w:rPr>
      </w:pPr>
    </w:p>
    <w:p w14:paraId="0F21A89B" w14:textId="40ABA069" w:rsidR="00170D37" w:rsidRDefault="00170D37" w:rsidP="00170D37">
      <w:pPr>
        <w:pStyle w:val="Titre1"/>
        <w:rPr>
          <w:lang w:val="en-GB"/>
        </w:rPr>
      </w:pPr>
      <w:r>
        <w:rPr>
          <w:lang w:val="en-GB"/>
        </w:rPr>
        <w:t>ONGOING</w:t>
      </w:r>
    </w:p>
    <w:p w14:paraId="6421F001" w14:textId="77777777" w:rsidR="006768CC" w:rsidRDefault="006768CC" w:rsidP="006768CC">
      <w:pPr>
        <w:rPr>
          <w:lang w:val="en-GB"/>
        </w:rPr>
      </w:pPr>
    </w:p>
    <w:p w14:paraId="194E0692" w14:textId="77777777" w:rsidR="00170D37" w:rsidRDefault="00170D37" w:rsidP="00170D37">
      <w:pPr>
        <w:rPr>
          <w:lang w:val="en-GB"/>
        </w:rPr>
      </w:pPr>
    </w:p>
    <w:p w14:paraId="615ED4B8" w14:textId="77777777" w:rsidR="00170D37" w:rsidRDefault="00170D37" w:rsidP="00170D37">
      <w:r w:rsidRPr="004C3703">
        <w:rPr>
          <w:lang w:val="en-GB"/>
        </w:rPr>
        <w:t xml:space="preserve">• YouTube channel: </w:t>
      </w:r>
      <w:hyperlink r:id="rId14" w:history="1">
        <w:r w:rsidRPr="004C3703">
          <w:rPr>
            <w:rStyle w:val="Lienhypertexte"/>
            <w:lang w:val="en-GB"/>
          </w:rPr>
          <w:t>https://bit.ly/chaine_humaine</w:t>
        </w:r>
      </w:hyperlink>
    </w:p>
    <w:p w14:paraId="288CE7F6" w14:textId="77777777" w:rsidR="001D2948" w:rsidRDefault="001D2948" w:rsidP="00DF1636">
      <w:pPr>
        <w:pStyle w:val="Titre1"/>
      </w:pPr>
    </w:p>
    <w:p w14:paraId="69A6596B" w14:textId="1AEA4605" w:rsidR="00DF1636" w:rsidRDefault="00DF1636" w:rsidP="00DF1636">
      <w:pPr>
        <w:pStyle w:val="Titre1"/>
      </w:pPr>
      <w:r>
        <w:t>2025</w:t>
      </w:r>
    </w:p>
    <w:p w14:paraId="6C65A60A" w14:textId="77777777" w:rsidR="00DF1636" w:rsidRDefault="00DF1636" w:rsidP="00DF1636">
      <w:pPr>
        <w:pStyle w:val="Titre2"/>
      </w:pPr>
    </w:p>
    <w:p w14:paraId="0B1F787B" w14:textId="77DB5EA9" w:rsidR="00DF1636" w:rsidRDefault="00DF1636" w:rsidP="00DF1636">
      <w:pPr>
        <w:pStyle w:val="Titre2"/>
      </w:pPr>
      <w:r w:rsidRPr="00AB2717">
        <w:t>Fall</w:t>
      </w:r>
    </w:p>
    <w:p w14:paraId="515DB956" w14:textId="77777777" w:rsidR="00DF1636" w:rsidRDefault="00DF1636" w:rsidP="00DF1636"/>
    <w:p w14:paraId="139BE9FE" w14:textId="77777777" w:rsidR="00DF1636" w:rsidRDefault="00DF1636" w:rsidP="00DF1636">
      <w:pPr>
        <w:rPr>
          <w:lang w:val="en-GB"/>
        </w:rPr>
      </w:pPr>
      <w:bookmarkStart w:id="0" w:name="_GoBack"/>
      <w:r w:rsidRPr="004C3703">
        <w:rPr>
          <w:lang w:val="en-GB"/>
        </w:rPr>
        <w:t>•</w:t>
      </w:r>
      <w:r w:rsidRPr="00AB2717">
        <w:rPr>
          <w:lang w:val="en-GB"/>
        </w:rPr>
        <w:t xml:space="preserve"> Publication of </w:t>
      </w:r>
      <w:hyperlink r:id="rId15" w:history="1">
        <w:r w:rsidRPr="00AB2717">
          <w:rPr>
            <w:rStyle w:val="Lienhypertexte"/>
            <w:i/>
            <w:iCs/>
            <w:lang w:val="en-GB"/>
          </w:rPr>
          <w:t>A shared vision towards global climate justice</w:t>
        </w:r>
      </w:hyperlink>
      <w:r w:rsidRPr="00AB2717">
        <w:rPr>
          <w:lang w:val="en-GB"/>
        </w:rPr>
        <w:t xml:space="preserve">, co-authored with diplomats and scholars from all continents, most likely in </w:t>
      </w:r>
      <w:r w:rsidRPr="00AB2717">
        <w:rPr>
          <w:i/>
          <w:iCs/>
          <w:lang w:val="en-GB"/>
        </w:rPr>
        <w:t>Foreign Affairs</w:t>
      </w:r>
      <w:r w:rsidRPr="00AB2717">
        <w:rPr>
          <w:lang w:val="en-GB"/>
        </w:rPr>
        <w:t>.</w:t>
      </w:r>
    </w:p>
    <w:bookmarkEnd w:id="0"/>
    <w:p w14:paraId="5F6C6F44" w14:textId="77777777" w:rsidR="00DF1636" w:rsidRPr="00AB2717" w:rsidRDefault="00DF1636" w:rsidP="00DF1636">
      <w:pPr>
        <w:rPr>
          <w:lang w:val="en-GB"/>
        </w:rPr>
      </w:pPr>
    </w:p>
    <w:p w14:paraId="5DF5742B" w14:textId="77777777" w:rsidR="00DF1636" w:rsidRPr="00AB2717" w:rsidRDefault="00DF1636" w:rsidP="00DF1636">
      <w:pPr>
        <w:rPr>
          <w:lang w:val="en-GB"/>
        </w:rPr>
      </w:pPr>
      <w:r w:rsidRPr="004C3703">
        <w:rPr>
          <w:lang w:val="en-GB"/>
        </w:rPr>
        <w:t>•</w:t>
      </w:r>
      <w:r w:rsidRPr="00AB2717">
        <w:rPr>
          <w:lang w:val="en-GB"/>
        </w:rPr>
        <w:t xml:space="preserve"> Publication of </w:t>
      </w:r>
      <w:hyperlink r:id="rId16" w:history="1">
        <w:r w:rsidRPr="00AB2717">
          <w:rPr>
            <w:rStyle w:val="Lienhypertexte"/>
            <w:i/>
            <w:iCs/>
            <w:lang w:val="en-GB"/>
          </w:rPr>
          <w:t>Shortfall of Domestic Resources to Eradicate Extreme Poverty by 2030</w:t>
        </w:r>
      </w:hyperlink>
      <w:r w:rsidRPr="00AB2717">
        <w:rPr>
          <w:lang w:val="en-GB"/>
        </w:rPr>
        <w:t xml:space="preserve"> in the </w:t>
      </w:r>
      <w:r w:rsidRPr="00AB2717">
        <w:rPr>
          <w:i/>
          <w:iCs/>
          <w:lang w:val="en-GB"/>
        </w:rPr>
        <w:t>Journal of Development Studies</w:t>
      </w:r>
      <w:r w:rsidRPr="00AB2717">
        <w:rPr>
          <w:lang w:val="en-GB"/>
        </w:rPr>
        <w:t>.</w:t>
      </w:r>
    </w:p>
    <w:p w14:paraId="29FF877E" w14:textId="77777777" w:rsidR="00A9204E" w:rsidRDefault="00A9204E">
      <w:pPr>
        <w:rPr>
          <w:lang w:val="en-GB"/>
        </w:rPr>
      </w:pPr>
    </w:p>
    <w:p w14:paraId="578BF0E8" w14:textId="77777777" w:rsidR="00DF1636" w:rsidRDefault="00DF1636">
      <w:pPr>
        <w:rPr>
          <w:lang w:val="en-GB"/>
        </w:rPr>
      </w:pPr>
    </w:p>
    <w:p w14:paraId="3FABFF92" w14:textId="77777777" w:rsidR="00DF1636" w:rsidRDefault="00DF1636" w:rsidP="00DF1636">
      <w:pPr>
        <w:pStyle w:val="Titre2"/>
        <w:rPr>
          <w:lang w:val="en-GB"/>
        </w:rPr>
      </w:pPr>
      <w:r>
        <w:rPr>
          <w:lang w:val="en-GB"/>
        </w:rPr>
        <w:t>September</w:t>
      </w:r>
    </w:p>
    <w:p w14:paraId="44785975" w14:textId="77777777" w:rsidR="00DF1636" w:rsidRPr="000E2C67" w:rsidRDefault="00DF1636" w:rsidP="00DF1636">
      <w:pPr>
        <w:rPr>
          <w:lang w:val="en-GB"/>
        </w:rPr>
      </w:pPr>
    </w:p>
    <w:p w14:paraId="580CBA0A" w14:textId="77777777" w:rsidR="00DF1636" w:rsidRDefault="00DF1636" w:rsidP="00DF1636">
      <w:r w:rsidRPr="004C3703">
        <w:rPr>
          <w:lang w:val="en-GB"/>
        </w:rPr>
        <w:t>•</w:t>
      </w:r>
      <w:r w:rsidRPr="00AB2717">
        <w:t xml:space="preserve"> Speech at a meeting on Global Solidarity in Brazil with Lula and other world leaders (Adrien is one of the two organizers of the meeting).</w:t>
      </w:r>
    </w:p>
    <w:p w14:paraId="747249BA" w14:textId="77777777" w:rsidR="00DF1636" w:rsidRDefault="00DF1636"/>
    <w:p w14:paraId="5F25A462" w14:textId="77777777" w:rsidR="00DF1636" w:rsidRDefault="00DF1636"/>
    <w:p w14:paraId="0D1344EF" w14:textId="3FBAA06E" w:rsidR="00DF1636" w:rsidRDefault="00DF1636" w:rsidP="00DF1636">
      <w:pPr>
        <w:pStyle w:val="Titre2"/>
      </w:pPr>
      <w:r w:rsidRPr="000E2C67">
        <w:t xml:space="preserve">Spring </w:t>
      </w:r>
      <w:r>
        <w:t xml:space="preserve">/ </w:t>
      </w:r>
      <w:r w:rsidRPr="000E2C67">
        <w:t>Summer</w:t>
      </w:r>
    </w:p>
    <w:p w14:paraId="37484D22" w14:textId="77777777" w:rsidR="00DF1636" w:rsidRDefault="00DF1636" w:rsidP="00DF1636"/>
    <w:p w14:paraId="6BC3CFB1" w14:textId="77777777" w:rsidR="00DF1636" w:rsidRDefault="00DF1636" w:rsidP="00DF1636">
      <w:pPr>
        <w:rPr>
          <w:lang w:val="en-GB"/>
        </w:rPr>
      </w:pPr>
      <w:r w:rsidRPr="004C3703">
        <w:rPr>
          <w:lang w:val="en-GB"/>
        </w:rPr>
        <w:t>•</w:t>
      </w:r>
      <w:r w:rsidRPr="000E2C67">
        <w:rPr>
          <w:lang w:val="en-GB"/>
        </w:rPr>
        <w:t xml:space="preserve"> Publication of </w:t>
      </w:r>
      <w:hyperlink r:id="rId17" w:history="1">
        <w:r w:rsidRPr="000E2C67">
          <w:rPr>
            <w:rStyle w:val="Lienhypertexte"/>
            <w:i/>
            <w:iCs/>
            <w:lang w:val="en-GB"/>
          </w:rPr>
          <w:t>Majority Support for Global Climate and Redistributive Policies</w:t>
        </w:r>
      </w:hyperlink>
      <w:r w:rsidRPr="000E2C67">
        <w:rPr>
          <w:lang w:val="en-GB"/>
        </w:rPr>
        <w:t xml:space="preserve"> in </w:t>
      </w:r>
      <w:r w:rsidRPr="000E2C67">
        <w:rPr>
          <w:i/>
          <w:iCs/>
          <w:lang w:val="en-GB"/>
        </w:rPr>
        <w:t>Nature Human Behaviour</w:t>
      </w:r>
      <w:r w:rsidRPr="000E2C67">
        <w:rPr>
          <w:lang w:val="en-GB"/>
        </w:rPr>
        <w:t xml:space="preserve"> (a very high impact journal)</w:t>
      </w:r>
      <w:r>
        <w:rPr>
          <w:lang w:val="en-GB"/>
        </w:rPr>
        <w:t>.</w:t>
      </w:r>
    </w:p>
    <w:p w14:paraId="520397EF" w14:textId="77777777" w:rsidR="00DF1636" w:rsidRDefault="00DF1636" w:rsidP="00DF1636">
      <w:pPr>
        <w:rPr>
          <w:lang w:val="en-GB"/>
        </w:rPr>
      </w:pPr>
      <w:r w:rsidRPr="000E2C67">
        <w:rPr>
          <w:lang w:val="en-GB"/>
        </w:rPr>
        <w:br/>
      </w:r>
      <w:r w:rsidRPr="004C3703">
        <w:rPr>
          <w:lang w:val="en-GB"/>
        </w:rPr>
        <w:t>•</w:t>
      </w:r>
      <w:r w:rsidRPr="000E2C67">
        <w:rPr>
          <w:lang w:val="en-GB"/>
        </w:rPr>
        <w:t xml:space="preserve"> Publication of the Research Briefing </w:t>
      </w:r>
      <w:r w:rsidRPr="000E2C67">
        <w:rPr>
          <w:i/>
          <w:iCs/>
          <w:lang w:val="en-GB"/>
        </w:rPr>
        <w:t xml:space="preserve">Majorities genuinely support global redistributive and climate policies worldwide </w:t>
      </w:r>
      <w:r w:rsidRPr="000E2C67">
        <w:rPr>
          <w:lang w:val="en-GB"/>
        </w:rPr>
        <w:t>in</w:t>
      </w:r>
      <w:r w:rsidRPr="000E2C67">
        <w:rPr>
          <w:i/>
          <w:iCs/>
          <w:lang w:val="en-GB"/>
        </w:rPr>
        <w:t xml:space="preserve"> Nature Human Behaviour</w:t>
      </w:r>
      <w:r w:rsidRPr="000E2C67">
        <w:rPr>
          <w:lang w:val="en-GB"/>
        </w:rPr>
        <w:t> (out all the articles from the issue, the journal chose Adrien's article to feature as a 1-page Research Briefing, gathering extra media attention)</w:t>
      </w:r>
      <w:r>
        <w:rPr>
          <w:lang w:val="en-GB"/>
        </w:rPr>
        <w:t>.</w:t>
      </w:r>
    </w:p>
    <w:p w14:paraId="6EE8958C" w14:textId="77777777" w:rsidR="00DF1636" w:rsidRPr="000E2C67" w:rsidRDefault="00DF1636" w:rsidP="00DF1636">
      <w:pPr>
        <w:rPr>
          <w:lang w:val="en-GB"/>
        </w:rPr>
      </w:pPr>
    </w:p>
    <w:p w14:paraId="6BBE0103" w14:textId="77777777" w:rsidR="00DF1636" w:rsidRDefault="00DF1636" w:rsidP="00DF1636">
      <w:pPr>
        <w:rPr>
          <w:lang w:val="en-GB"/>
        </w:rPr>
      </w:pPr>
      <w:r w:rsidRPr="000E2C67">
        <w:rPr>
          <w:lang w:val="en-GB"/>
        </w:rPr>
        <w:t>The following are ready and will be released upon publication of the above:</w:t>
      </w:r>
    </w:p>
    <w:p w14:paraId="7339B251" w14:textId="77777777" w:rsidR="00DF1636" w:rsidRPr="000E2C67" w:rsidRDefault="00DF1636" w:rsidP="00DF1636">
      <w:pPr>
        <w:rPr>
          <w:lang w:val="en-GB"/>
        </w:rPr>
      </w:pPr>
    </w:p>
    <w:p w14:paraId="483BB247" w14:textId="77777777" w:rsidR="005F5A72" w:rsidRDefault="005F5A72" w:rsidP="00DF1636">
      <w:pPr>
        <w:rPr>
          <w:lang w:val="en-GB"/>
        </w:rPr>
      </w:pPr>
    </w:p>
    <w:p w14:paraId="094483D8" w14:textId="77777777" w:rsidR="005F5A72" w:rsidRDefault="005F5A72" w:rsidP="00DF1636">
      <w:pPr>
        <w:rPr>
          <w:lang w:val="en-GB"/>
        </w:rPr>
      </w:pPr>
    </w:p>
    <w:p w14:paraId="680B6CFB" w14:textId="77777777" w:rsidR="005F5A72" w:rsidRDefault="005F5A72" w:rsidP="005F5A72">
      <w:pPr>
        <w:pStyle w:val="Titre1"/>
      </w:pPr>
      <w:r>
        <w:t>2025</w:t>
      </w:r>
    </w:p>
    <w:p w14:paraId="41B25371" w14:textId="77777777" w:rsidR="005F5A72" w:rsidRDefault="005F5A72" w:rsidP="00DF1636">
      <w:pPr>
        <w:rPr>
          <w:lang w:val="en-GB"/>
        </w:rPr>
      </w:pPr>
    </w:p>
    <w:p w14:paraId="0ACCA610" w14:textId="77777777" w:rsidR="005F5A72" w:rsidRDefault="005F5A72" w:rsidP="00DF1636">
      <w:pPr>
        <w:rPr>
          <w:lang w:val="en-GB"/>
        </w:rPr>
      </w:pPr>
    </w:p>
    <w:p w14:paraId="077AD2BA" w14:textId="7137F55B" w:rsidR="00DF1636" w:rsidRDefault="00DF1636" w:rsidP="00DF1636">
      <w:pPr>
        <w:rPr>
          <w:lang w:val="en-GB"/>
        </w:rPr>
      </w:pPr>
      <w:r w:rsidRPr="004C3703">
        <w:rPr>
          <w:lang w:val="en-GB"/>
        </w:rPr>
        <w:t>•</w:t>
      </w:r>
      <w:r w:rsidRPr="000E2C67">
        <w:rPr>
          <w:lang w:val="en-GB"/>
        </w:rPr>
        <w:t xml:space="preserve"> Three 10-min videos on the Global Climate Plan, explained by actress Jade Wheeler: 1. What do people want? Global carbon pricing; 2. People want a Global Climate Plan; 3. The Global Climate Plan: A Cool Future For Humanity!</w:t>
      </w:r>
    </w:p>
    <w:p w14:paraId="0DF2E272" w14:textId="77777777" w:rsidR="00DF1636" w:rsidRDefault="00DF1636" w:rsidP="00DF1636">
      <w:pPr>
        <w:rPr>
          <w:lang w:val="en-GB"/>
        </w:rPr>
      </w:pPr>
      <w:r w:rsidRPr="000E2C67">
        <w:rPr>
          <w:lang w:val="en-GB"/>
        </w:rPr>
        <w:br/>
      </w:r>
      <w:r w:rsidRPr="004C3703">
        <w:rPr>
          <w:lang w:val="en-GB"/>
        </w:rPr>
        <w:t>•</w:t>
      </w:r>
      <w:r w:rsidRPr="000E2C67">
        <w:rPr>
          <w:lang w:val="en-GB"/>
        </w:rPr>
        <w:t xml:space="preserve"> Eleven 2-min videos and fifteen 10-min videos where Adrien interviews random people and asks them about the global climate plan.</w:t>
      </w:r>
    </w:p>
    <w:p w14:paraId="39E5DDB8" w14:textId="77777777" w:rsidR="00DF1636" w:rsidRPr="000E2C67" w:rsidRDefault="00DF1636" w:rsidP="00DF1636">
      <w:pPr>
        <w:rPr>
          <w:lang w:val="en-GB"/>
        </w:rPr>
      </w:pPr>
    </w:p>
    <w:p w14:paraId="4277BF6C" w14:textId="77777777" w:rsidR="00DF1636" w:rsidRDefault="00DF1636" w:rsidP="00DF1636">
      <w:pPr>
        <w:rPr>
          <w:lang w:val="en-GB"/>
        </w:rPr>
      </w:pPr>
      <w:r w:rsidRPr="004C3703">
        <w:rPr>
          <w:lang w:val="en-GB"/>
        </w:rPr>
        <w:t>•</w:t>
      </w:r>
      <w:r w:rsidRPr="000E2C67">
        <w:rPr>
          <w:lang w:val="en-GB"/>
        </w:rPr>
        <w:t xml:space="preserve"> Publication of an article in </w:t>
      </w:r>
      <w:r w:rsidRPr="000E2C67">
        <w:rPr>
          <w:i/>
          <w:iCs/>
          <w:lang w:val="en-GB"/>
        </w:rPr>
        <w:t xml:space="preserve">Project Syndicate </w:t>
      </w:r>
      <w:r w:rsidRPr="000E2C67">
        <w:rPr>
          <w:lang w:val="en-GB"/>
        </w:rPr>
        <w:t>summarizing the above.</w:t>
      </w:r>
    </w:p>
    <w:p w14:paraId="06F77B70" w14:textId="77777777" w:rsidR="00DF1636" w:rsidRPr="000E2C67" w:rsidRDefault="00DF1636" w:rsidP="00DF1636">
      <w:pPr>
        <w:rPr>
          <w:lang w:val="en-GB"/>
        </w:rPr>
      </w:pPr>
    </w:p>
    <w:p w14:paraId="5F472C10" w14:textId="77777777" w:rsidR="00DF1636" w:rsidRDefault="00DF1636" w:rsidP="00DF1636">
      <w:pPr>
        <w:rPr>
          <w:lang w:val="en-GB"/>
        </w:rPr>
      </w:pPr>
      <w:r w:rsidRPr="004C3703">
        <w:rPr>
          <w:lang w:val="en-GB"/>
        </w:rPr>
        <w:t>•</w:t>
      </w:r>
      <w:r w:rsidRPr="000E2C67">
        <w:rPr>
          <w:lang w:val="en-GB"/>
        </w:rPr>
        <w:t xml:space="preserve"> Two Instagram series on Adrien's work, published by </w:t>
      </w:r>
      <w:r w:rsidRPr="000E2C67">
        <w:rPr>
          <w:i/>
          <w:iCs/>
          <w:lang w:val="en-GB"/>
        </w:rPr>
        <w:t>2050 Now</w:t>
      </w:r>
      <w:r w:rsidRPr="000E2C67">
        <w:rPr>
          <w:lang w:val="en-GB"/>
        </w:rPr>
        <w:t>.</w:t>
      </w:r>
    </w:p>
    <w:p w14:paraId="7585B085" w14:textId="77777777" w:rsidR="00DF1636" w:rsidRDefault="00DF1636" w:rsidP="00DF1636">
      <w:pPr>
        <w:rPr>
          <w:lang w:val="en-GB"/>
        </w:rPr>
      </w:pPr>
    </w:p>
    <w:p w14:paraId="51F93FB8" w14:textId="77777777" w:rsidR="00DF1636" w:rsidRDefault="00DF1636" w:rsidP="00DF1636">
      <w:pPr>
        <w:pStyle w:val="Titre2"/>
        <w:rPr>
          <w:lang w:val="en-GB"/>
        </w:rPr>
      </w:pPr>
      <w:r>
        <w:rPr>
          <w:lang w:val="en-GB"/>
        </w:rPr>
        <w:t>April</w:t>
      </w:r>
    </w:p>
    <w:p w14:paraId="620E60FD" w14:textId="77777777" w:rsidR="00DF1636" w:rsidRDefault="00DF1636" w:rsidP="00DF1636">
      <w:pPr>
        <w:rPr>
          <w:lang w:val="en-GB"/>
        </w:rPr>
      </w:pPr>
    </w:p>
    <w:p w14:paraId="5CABC05F" w14:textId="77777777" w:rsidR="00DF1636" w:rsidRDefault="00DF1636" w:rsidP="00DF1636">
      <w:pPr>
        <w:rPr>
          <w:lang w:val="en-GB"/>
        </w:rPr>
      </w:pPr>
      <w:r w:rsidRPr="004C3703">
        <w:rPr>
          <w:lang w:val="en-GB"/>
        </w:rPr>
        <w:t>•</w:t>
      </w:r>
      <w:r w:rsidRPr="000E2C67">
        <w:rPr>
          <w:lang w:val="en-GB"/>
        </w:rPr>
        <w:t xml:space="preserve"> Publication of </w:t>
      </w:r>
      <w:hyperlink r:id="rId18" w:history="1">
        <w:r w:rsidRPr="000E2C67">
          <w:rPr>
            <w:rStyle w:val="Lienhypertexte"/>
            <w:i/>
            <w:iCs/>
            <w:lang w:val="en-GB"/>
          </w:rPr>
          <w:t>Fighting Climate Change: International Attitudes Toward Climate Policies</w:t>
        </w:r>
      </w:hyperlink>
      <w:r w:rsidRPr="000E2C67">
        <w:rPr>
          <w:lang w:val="en-GB"/>
        </w:rPr>
        <w:t xml:space="preserve"> in the </w:t>
      </w:r>
      <w:r>
        <w:rPr>
          <w:lang w:val="en-GB"/>
        </w:rPr>
        <w:t xml:space="preserve">  </w:t>
      </w:r>
      <w:r w:rsidRPr="000E2C67">
        <w:rPr>
          <w:i/>
          <w:iCs/>
          <w:lang w:val="en-GB"/>
        </w:rPr>
        <w:t>American Economic Review</w:t>
      </w:r>
      <w:r w:rsidRPr="000E2C67">
        <w:rPr>
          <w:lang w:val="en-GB"/>
        </w:rPr>
        <w:t xml:space="preserve"> (one of the top 5 economic journals).</w:t>
      </w:r>
    </w:p>
    <w:p w14:paraId="4C229E51" w14:textId="77777777" w:rsidR="00DF1636" w:rsidRDefault="00DF1636" w:rsidP="00DF1636">
      <w:pPr>
        <w:rPr>
          <w:lang w:val="en-GB"/>
        </w:rPr>
      </w:pPr>
    </w:p>
    <w:p w14:paraId="63C5F442" w14:textId="77777777" w:rsidR="00DF1636" w:rsidRDefault="00DF1636" w:rsidP="00DF1636">
      <w:pPr>
        <w:rPr>
          <w:lang w:val="en-GB"/>
        </w:rPr>
      </w:pPr>
    </w:p>
    <w:p w14:paraId="349EEC01" w14:textId="77777777" w:rsidR="00DF1636" w:rsidRDefault="00DF1636" w:rsidP="00DF1636">
      <w:pPr>
        <w:pStyle w:val="Titre2"/>
        <w:rPr>
          <w:lang w:val="en-GB"/>
        </w:rPr>
      </w:pPr>
      <w:r>
        <w:rPr>
          <w:lang w:val="en-GB"/>
        </w:rPr>
        <w:t>March</w:t>
      </w:r>
    </w:p>
    <w:p w14:paraId="4FD0A5A6" w14:textId="77777777" w:rsidR="00DF1636" w:rsidRDefault="00DF1636" w:rsidP="00DF1636">
      <w:pPr>
        <w:rPr>
          <w:lang w:val="en-GB"/>
        </w:rPr>
      </w:pPr>
      <w:r w:rsidRPr="000E2C67">
        <w:rPr>
          <w:lang w:val="en-GB"/>
        </w:rPr>
        <w:br/>
      </w:r>
      <w:r w:rsidRPr="004C3703">
        <w:rPr>
          <w:lang w:val="en-GB"/>
        </w:rPr>
        <w:t xml:space="preserve">• </w:t>
      </w:r>
      <w:r w:rsidRPr="000E2C67">
        <w:rPr>
          <w:lang w:val="en-GB"/>
        </w:rPr>
        <w:t xml:space="preserve"> Publication of </w:t>
      </w:r>
      <w:r w:rsidRPr="000E2C67">
        <w:rPr>
          <w:i/>
          <w:iCs/>
          <w:lang w:val="en-GB"/>
        </w:rPr>
        <w:t>All the demands of the South that the North should accept</w:t>
      </w:r>
      <w:r w:rsidRPr="000E2C67">
        <w:rPr>
          <w:lang w:val="en-GB"/>
        </w:rPr>
        <w:t> in AOC.</w:t>
      </w:r>
    </w:p>
    <w:p w14:paraId="126FAF7E" w14:textId="77777777" w:rsidR="00DF1636" w:rsidRPr="000E2C67" w:rsidRDefault="00DF1636" w:rsidP="00DF1636">
      <w:pPr>
        <w:rPr>
          <w:lang w:val="en-GB"/>
        </w:rPr>
      </w:pPr>
    </w:p>
    <w:p w14:paraId="61AC349C" w14:textId="77777777" w:rsidR="00DF1636" w:rsidRDefault="00DF1636" w:rsidP="00DF1636">
      <w:pPr>
        <w:rPr>
          <w:lang w:val="en-GB"/>
        </w:rPr>
      </w:pPr>
      <w:r w:rsidRPr="004C3703">
        <w:rPr>
          <w:lang w:val="en-GB"/>
        </w:rPr>
        <w:t xml:space="preserve">• </w:t>
      </w:r>
      <w:r w:rsidRPr="000E2C67">
        <w:rPr>
          <w:lang w:val="en-GB"/>
        </w:rPr>
        <w:t xml:space="preserve"> Publication of </w:t>
      </w:r>
      <w:r w:rsidRPr="000E2C67">
        <w:rPr>
          <w:i/>
          <w:iCs/>
          <w:lang w:val="en-GB"/>
        </w:rPr>
        <w:t>For an international Sustainable Union</w:t>
      </w:r>
      <w:r w:rsidRPr="000E2C67">
        <w:rPr>
          <w:lang w:val="en-GB"/>
        </w:rPr>
        <w:t xml:space="preserve"> in La Vie des </w:t>
      </w:r>
      <w:proofErr w:type="spellStart"/>
      <w:r w:rsidRPr="000E2C67">
        <w:rPr>
          <w:lang w:val="en-GB"/>
        </w:rPr>
        <w:t>Idées</w:t>
      </w:r>
      <w:proofErr w:type="spellEnd"/>
      <w:r w:rsidRPr="000E2C67">
        <w:rPr>
          <w:lang w:val="en-GB"/>
        </w:rPr>
        <w:t>.</w:t>
      </w:r>
    </w:p>
    <w:p w14:paraId="47EEF0F6" w14:textId="77777777" w:rsidR="00DF1636" w:rsidRDefault="00DF1636" w:rsidP="00DF1636">
      <w:pPr>
        <w:rPr>
          <w:lang w:val="en-GB"/>
        </w:rPr>
      </w:pPr>
    </w:p>
    <w:p w14:paraId="70600119" w14:textId="77777777" w:rsidR="00DF1636" w:rsidRDefault="00DF1636" w:rsidP="00DF1636">
      <w:pPr>
        <w:rPr>
          <w:lang w:val="en-GB"/>
        </w:rPr>
      </w:pPr>
    </w:p>
    <w:p w14:paraId="3DF523C5" w14:textId="77777777" w:rsidR="00DF1636" w:rsidRDefault="00DF1636" w:rsidP="00DF1636">
      <w:pPr>
        <w:pStyle w:val="Titre2"/>
        <w:rPr>
          <w:lang w:val="en-GB"/>
        </w:rPr>
      </w:pPr>
      <w:r>
        <w:rPr>
          <w:lang w:val="en-GB"/>
        </w:rPr>
        <w:t>February</w:t>
      </w:r>
    </w:p>
    <w:p w14:paraId="006A1908" w14:textId="77777777" w:rsidR="00DF1636" w:rsidRDefault="00DF1636" w:rsidP="00DF1636">
      <w:pPr>
        <w:rPr>
          <w:lang w:val="en-GB"/>
        </w:rPr>
      </w:pPr>
    </w:p>
    <w:p w14:paraId="014F00EE" w14:textId="2775CBEF" w:rsidR="00DF1636" w:rsidRDefault="00DF1636" w:rsidP="00DF1636">
      <w:r w:rsidRPr="004C3703">
        <w:rPr>
          <w:lang w:val="en-GB"/>
        </w:rPr>
        <w:t xml:space="preserve">• </w:t>
      </w:r>
      <w:r w:rsidRPr="004C3703">
        <w:rPr>
          <w:b/>
          <w:bCs/>
          <w:lang w:val="en-GB"/>
        </w:rPr>
        <w:t>Cited</w:t>
      </w:r>
      <w:r w:rsidR="004673C9">
        <w:rPr>
          <w:b/>
          <w:bCs/>
          <w:lang w:val="en-GB"/>
        </w:rPr>
        <w:t xml:space="preserve"> at length</w:t>
      </w:r>
      <w:r w:rsidRPr="004C3703">
        <w:rPr>
          <w:b/>
          <w:bCs/>
          <w:lang w:val="en-GB"/>
        </w:rPr>
        <w:t xml:space="preserve"> in Foreign Policy</w:t>
      </w:r>
      <w:r w:rsidRPr="004C3703">
        <w:rPr>
          <w:lang w:val="en-GB"/>
        </w:rPr>
        <w:t xml:space="preserve">: </w:t>
      </w:r>
      <w:hyperlink r:id="rId19" w:history="1">
        <w:r w:rsidRPr="004C3703">
          <w:rPr>
            <w:rStyle w:val="Lienhypertexte"/>
            <w:lang w:val="en-GB"/>
          </w:rPr>
          <w:t>https://foreignpolicy.com/2023/09/14/foreign-aid-development-western-voters-governments/</w:t>
        </w:r>
      </w:hyperlink>
    </w:p>
    <w:p w14:paraId="4EE366B4" w14:textId="77777777" w:rsidR="00DF1636" w:rsidRPr="004C3703" w:rsidRDefault="00DF1636" w:rsidP="00DF1636">
      <w:pPr>
        <w:rPr>
          <w:lang w:val="en-GB"/>
        </w:rPr>
      </w:pPr>
    </w:p>
    <w:p w14:paraId="04E7EE3B" w14:textId="77777777" w:rsidR="00DF1636" w:rsidRPr="004C3703" w:rsidRDefault="00DF1636" w:rsidP="00DF1636">
      <w:pPr>
        <w:rPr>
          <w:lang w:val="en-GB"/>
        </w:rPr>
      </w:pPr>
      <w:r w:rsidRPr="004C3703">
        <w:rPr>
          <w:lang w:val="en-GB"/>
        </w:rPr>
        <w:t xml:space="preserve">• </w:t>
      </w:r>
      <w:proofErr w:type="spellStart"/>
      <w:r w:rsidRPr="004C3703">
        <w:rPr>
          <w:lang w:val="en-GB"/>
        </w:rPr>
        <w:t>Itw</w:t>
      </w:r>
      <w:proofErr w:type="spellEnd"/>
      <w:r w:rsidRPr="004C3703">
        <w:rPr>
          <w:lang w:val="en-GB"/>
        </w:rPr>
        <w:t xml:space="preserve"> </w:t>
      </w:r>
      <w:hyperlink r:id="rId20" w:history="1">
        <w:r w:rsidRPr="004C3703">
          <w:rPr>
            <w:rStyle w:val="Lienhypertexte"/>
            <w:lang w:val="en-GB"/>
          </w:rPr>
          <w:t>https://elucid.media/environnement/le-coeur-du-probleme-climatique-reside-dans-les-inegalites-mondiales-adrien-fabre</w:t>
        </w:r>
      </w:hyperlink>
    </w:p>
    <w:p w14:paraId="45072C79" w14:textId="77777777" w:rsidR="00DF1636" w:rsidRDefault="00DF1636" w:rsidP="00DF1636">
      <w:pPr>
        <w:rPr>
          <w:lang w:val="en-GB"/>
        </w:rPr>
      </w:pPr>
    </w:p>
    <w:p w14:paraId="4400C6FC" w14:textId="77777777" w:rsidR="00DF1636" w:rsidRDefault="00DF1636" w:rsidP="00DF1636">
      <w:pPr>
        <w:rPr>
          <w:lang w:val="en-GB"/>
        </w:rPr>
      </w:pPr>
    </w:p>
    <w:p w14:paraId="2ED3739A" w14:textId="77777777" w:rsidR="00DF1636" w:rsidRDefault="00DF1636" w:rsidP="00DF1636">
      <w:pPr>
        <w:pStyle w:val="Titre2"/>
        <w:rPr>
          <w:lang w:val="en-GB"/>
        </w:rPr>
      </w:pPr>
      <w:r>
        <w:rPr>
          <w:lang w:val="en-GB"/>
        </w:rPr>
        <w:t>January</w:t>
      </w:r>
    </w:p>
    <w:p w14:paraId="01069851" w14:textId="77777777" w:rsidR="00DF1636" w:rsidRDefault="00DF1636" w:rsidP="00DF1636">
      <w:pPr>
        <w:rPr>
          <w:lang w:val="en-GB"/>
        </w:rPr>
      </w:pPr>
    </w:p>
    <w:p w14:paraId="750E05D5" w14:textId="77777777" w:rsidR="00DF1636" w:rsidRPr="004C3703" w:rsidRDefault="00DF1636" w:rsidP="00DF1636">
      <w:pPr>
        <w:rPr>
          <w:lang w:val="en-GB"/>
        </w:rPr>
      </w:pPr>
      <w:r w:rsidRPr="004C3703">
        <w:rPr>
          <w:lang w:val="en-GB"/>
        </w:rPr>
        <w:t xml:space="preserve">• Panel on France 24: </w:t>
      </w:r>
      <w:hyperlink r:id="rId21" w:history="1">
        <w:r w:rsidRPr="004C3703">
          <w:rPr>
            <w:rStyle w:val="Lienhypertexte"/>
            <w:lang w:val="en-GB"/>
          </w:rPr>
          <w:t>https://www.youtube.com/watch?v=mvY3tmzsR5M&amp;t=1913s</w:t>
        </w:r>
      </w:hyperlink>
    </w:p>
    <w:p w14:paraId="30D563CB" w14:textId="77777777" w:rsidR="00DF1636" w:rsidRDefault="00DF1636" w:rsidP="00DF1636">
      <w:pPr>
        <w:rPr>
          <w:lang w:val="en-GB"/>
        </w:rPr>
      </w:pPr>
    </w:p>
    <w:p w14:paraId="67359147" w14:textId="77777777" w:rsidR="00DF1636" w:rsidRDefault="00DF1636">
      <w:pPr>
        <w:rPr>
          <w:lang w:val="en-GB"/>
        </w:rPr>
      </w:pPr>
    </w:p>
    <w:p w14:paraId="4EB31185" w14:textId="116E0CDA" w:rsidR="00DF1636" w:rsidRDefault="00DF1636" w:rsidP="00DF1636">
      <w:pPr>
        <w:pStyle w:val="Titre1"/>
        <w:rPr>
          <w:lang w:val="fr-FR"/>
        </w:rPr>
      </w:pPr>
    </w:p>
    <w:p w14:paraId="3127B7AB" w14:textId="77777777" w:rsidR="005F5A72" w:rsidRPr="005F5A72" w:rsidRDefault="005F5A72" w:rsidP="005F5A72">
      <w:pPr>
        <w:rPr>
          <w:lang w:val="fr-FR"/>
        </w:rPr>
      </w:pPr>
    </w:p>
    <w:p w14:paraId="47F267F1" w14:textId="22CF993B" w:rsidR="005F5A72" w:rsidRDefault="005F5A72" w:rsidP="005F5A72">
      <w:pPr>
        <w:pStyle w:val="Titre1"/>
        <w:rPr>
          <w:lang w:val="fr-FR"/>
        </w:rPr>
      </w:pPr>
      <w:r>
        <w:rPr>
          <w:lang w:val="fr-FR"/>
        </w:rPr>
        <w:lastRenderedPageBreak/>
        <w:t>2024</w:t>
      </w:r>
    </w:p>
    <w:p w14:paraId="0A91C329" w14:textId="77777777" w:rsidR="005F5A72" w:rsidRDefault="005F5A72" w:rsidP="00DF1636">
      <w:pPr>
        <w:pStyle w:val="Titre2"/>
        <w:rPr>
          <w:lang w:val="fr-FR"/>
        </w:rPr>
      </w:pPr>
    </w:p>
    <w:p w14:paraId="4651799E" w14:textId="398A52A8" w:rsidR="00DF1636" w:rsidRPr="004673C9" w:rsidRDefault="00DF1636" w:rsidP="00DF1636">
      <w:pPr>
        <w:pStyle w:val="Titre2"/>
        <w:rPr>
          <w:lang w:val="fr-FR"/>
        </w:rPr>
      </w:pPr>
      <w:proofErr w:type="spellStart"/>
      <w:r w:rsidRPr="004673C9">
        <w:rPr>
          <w:lang w:val="fr-FR"/>
        </w:rPr>
        <w:t>November</w:t>
      </w:r>
      <w:proofErr w:type="spellEnd"/>
    </w:p>
    <w:p w14:paraId="3EB37FC2" w14:textId="77777777" w:rsidR="00DF1636" w:rsidRPr="004673C9" w:rsidRDefault="00DF1636" w:rsidP="00DF1636">
      <w:pPr>
        <w:rPr>
          <w:lang w:val="fr-FR"/>
        </w:rPr>
      </w:pPr>
    </w:p>
    <w:p w14:paraId="07391BC2" w14:textId="77777777" w:rsidR="00DF1636" w:rsidRPr="004673C9" w:rsidRDefault="00DF1636" w:rsidP="00DF1636">
      <w:pPr>
        <w:rPr>
          <w:lang w:val="fr-FR"/>
        </w:rPr>
      </w:pPr>
      <w:r w:rsidRPr="004673C9">
        <w:rPr>
          <w:lang w:val="fr-FR"/>
        </w:rPr>
        <w:t xml:space="preserve">• </w:t>
      </w:r>
      <w:proofErr w:type="spellStart"/>
      <w:r w:rsidRPr="004673C9">
        <w:rPr>
          <w:lang w:val="fr-FR"/>
        </w:rPr>
        <w:t>Column</w:t>
      </w:r>
      <w:proofErr w:type="spellEnd"/>
      <w:r w:rsidRPr="004673C9">
        <w:rPr>
          <w:lang w:val="fr-FR"/>
        </w:rPr>
        <w:t xml:space="preserve"> in Le Monde (collective): </w:t>
      </w:r>
      <w:hyperlink r:id="rId22" w:history="1">
        <w:r w:rsidRPr="004673C9">
          <w:rPr>
            <w:rStyle w:val="Lienhypertexte"/>
            <w:lang w:val="fr-FR"/>
          </w:rPr>
          <w:t>https://www.lemonde.fr/idees/article/2024/11/20/nous-demandons-la-mise-en-place-d-un-revenu-carbone-en-france_6404346_3232.html</w:t>
        </w:r>
      </w:hyperlink>
    </w:p>
    <w:p w14:paraId="2F1994CE" w14:textId="77777777" w:rsidR="00DF1636" w:rsidRPr="004673C9" w:rsidRDefault="00DF1636" w:rsidP="00DF1636">
      <w:pPr>
        <w:rPr>
          <w:lang w:val="fr-FR"/>
        </w:rPr>
      </w:pPr>
    </w:p>
    <w:p w14:paraId="744FB5BD" w14:textId="77777777" w:rsidR="00DF1636" w:rsidRPr="004673C9" w:rsidRDefault="00DF1636" w:rsidP="00DF1636">
      <w:pPr>
        <w:rPr>
          <w:lang w:val="fr-FR"/>
        </w:rPr>
      </w:pPr>
    </w:p>
    <w:p w14:paraId="5A9AEE4A" w14:textId="77777777" w:rsidR="00DF1636" w:rsidRDefault="00DF1636" w:rsidP="00DF1636">
      <w:pPr>
        <w:pStyle w:val="Titre2"/>
      </w:pPr>
      <w:r>
        <w:t>July</w:t>
      </w:r>
    </w:p>
    <w:p w14:paraId="04B467DA" w14:textId="77777777" w:rsidR="00DF1636" w:rsidRDefault="00DF1636" w:rsidP="00DF1636"/>
    <w:p w14:paraId="1800B6F1" w14:textId="77777777" w:rsidR="00DF1636" w:rsidRPr="004C3703" w:rsidRDefault="00DF1636" w:rsidP="00DF1636">
      <w:pPr>
        <w:rPr>
          <w:lang w:val="en-GB"/>
        </w:rPr>
      </w:pPr>
      <w:r w:rsidRPr="004C3703">
        <w:rPr>
          <w:lang w:val="en-GB"/>
        </w:rPr>
        <w:t xml:space="preserve">• Column in China Daily: </w:t>
      </w:r>
      <w:hyperlink r:id="rId23" w:history="1">
        <w:r w:rsidRPr="004C3703">
          <w:rPr>
            <w:rStyle w:val="Lienhypertexte"/>
            <w:lang w:val="en-GB"/>
          </w:rPr>
          <w:t>https://www.chinadaily.com.cn/a/202407/19/WS66999743a31095c51c50ecf1.html</w:t>
        </w:r>
      </w:hyperlink>
    </w:p>
    <w:p w14:paraId="3C3F7DBC" w14:textId="77777777" w:rsidR="00DF1636" w:rsidRPr="004C3703" w:rsidRDefault="00DF1636" w:rsidP="00DF1636">
      <w:pPr>
        <w:rPr>
          <w:lang w:val="en-GB"/>
        </w:rPr>
      </w:pPr>
    </w:p>
    <w:p w14:paraId="062E91D6" w14:textId="77777777" w:rsidR="00170D37" w:rsidRDefault="00170D37" w:rsidP="00EC4CF5">
      <w:pPr>
        <w:pStyle w:val="Titre2"/>
        <w:rPr>
          <w:lang w:val="en-GB"/>
        </w:rPr>
      </w:pPr>
    </w:p>
    <w:p w14:paraId="1FACB655" w14:textId="4F99A101" w:rsidR="00EC4CF5" w:rsidRPr="004673C9" w:rsidRDefault="00EC4CF5" w:rsidP="004673C9">
      <w:pPr>
        <w:pStyle w:val="Titre2"/>
        <w:rPr>
          <w:lang w:val="en-GB"/>
        </w:rPr>
      </w:pPr>
      <w:r>
        <w:rPr>
          <w:lang w:val="en-GB"/>
        </w:rPr>
        <w:t>June</w:t>
      </w:r>
    </w:p>
    <w:p w14:paraId="0B231DC5" w14:textId="77777777" w:rsidR="00EC4CF5" w:rsidRDefault="00EC4CF5" w:rsidP="00EC4CF5">
      <w:pPr>
        <w:rPr>
          <w:lang w:val="en-GB"/>
        </w:rPr>
      </w:pPr>
    </w:p>
    <w:p w14:paraId="68F33C8F" w14:textId="537DE1CF" w:rsidR="00EC4CF5" w:rsidRDefault="004673C9" w:rsidP="00EC4CF5">
      <w:pPr>
        <w:rPr>
          <w:rStyle w:val="Lienhypertexte"/>
          <w:lang w:val="en-GB"/>
        </w:rPr>
      </w:pPr>
      <w:r>
        <w:rPr>
          <w:lang w:val="en-GB"/>
        </w:rPr>
        <w:t xml:space="preserve">• </w:t>
      </w:r>
      <w:r w:rsidR="00EC4CF5" w:rsidRPr="004C3703">
        <w:rPr>
          <w:b/>
          <w:bCs/>
          <w:lang w:val="en-GB"/>
        </w:rPr>
        <w:t>Open letter written by me and supported by 20 parties from 10 European parties</w:t>
      </w:r>
      <w:r>
        <w:rPr>
          <w:lang w:val="en-GB"/>
        </w:rPr>
        <w:br/>
      </w:r>
      <w:hyperlink r:id="rId24" w:history="1">
        <w:r w:rsidR="00EC4CF5" w:rsidRPr="004C3703">
          <w:rPr>
            <w:rStyle w:val="Lienhypertexte"/>
            <w:lang w:val="en-GB"/>
          </w:rPr>
          <w:t>https://www.volkskrant.nl/columns-opinie/opinie-belast-het-vermogen-van-de-superrijken-en-geef-de-opbrengst-aan-arme-landen~b0b97108/</w:t>
        </w:r>
      </w:hyperlink>
    </w:p>
    <w:p w14:paraId="4FB7E4AC" w14:textId="77777777" w:rsidR="004673C9" w:rsidRDefault="004673C9" w:rsidP="00EC4CF5">
      <w:pPr>
        <w:rPr>
          <w:rStyle w:val="Lienhypertexte"/>
          <w:lang w:val="en-GB"/>
        </w:rPr>
      </w:pPr>
    </w:p>
    <w:p w14:paraId="6D29050B" w14:textId="7932D4A9" w:rsidR="004673C9" w:rsidRDefault="00183230" w:rsidP="00EC4CF5">
      <w:hyperlink r:id="rId25" w:history="1">
        <w:r w:rsidR="004673C9" w:rsidRPr="004C3703">
          <w:rPr>
            <w:rStyle w:val="Lienhypertexte"/>
            <w:lang w:val="en-GB"/>
          </w:rPr>
          <w:t>https://www.liberation.fr/idees-et-debats/tribunes/un-impot-mondial-sur-la-fortune-est-necessaire-et-possible-20240607_SSD526LS7NDMNGUDLAR2HBRJTU/</w:t>
        </w:r>
      </w:hyperlink>
    </w:p>
    <w:p w14:paraId="56672C4A" w14:textId="77777777" w:rsidR="00EC4CF5" w:rsidRDefault="00EC4CF5" w:rsidP="00EC4CF5"/>
    <w:p w14:paraId="113FA0F1" w14:textId="77777777" w:rsidR="00DF1636" w:rsidRDefault="00DF1636"/>
    <w:p w14:paraId="09096F6E" w14:textId="77777777" w:rsidR="00DF1636" w:rsidRDefault="00DF1636" w:rsidP="00DF1636">
      <w:pPr>
        <w:pStyle w:val="Titre2"/>
        <w:rPr>
          <w:lang w:val="en-GB"/>
        </w:rPr>
      </w:pPr>
      <w:r>
        <w:rPr>
          <w:lang w:val="en-GB"/>
        </w:rPr>
        <w:t>April</w:t>
      </w:r>
    </w:p>
    <w:p w14:paraId="4A04891B" w14:textId="77777777" w:rsidR="00DF1636" w:rsidRDefault="00DF1636" w:rsidP="00DF1636">
      <w:pPr>
        <w:rPr>
          <w:lang w:val="en-GB"/>
        </w:rPr>
      </w:pPr>
    </w:p>
    <w:p w14:paraId="2B0CA8DA" w14:textId="77777777" w:rsidR="00DF1636" w:rsidRDefault="00DF1636" w:rsidP="00DF1636">
      <w:r w:rsidRPr="004C3703">
        <w:rPr>
          <w:lang w:val="en-GB"/>
        </w:rPr>
        <w:t xml:space="preserve">• Cited by Nobel prize winner Esther Duflo: </w:t>
      </w:r>
      <w:hyperlink r:id="rId26" w:history="1">
        <w:r w:rsidRPr="004C3703">
          <w:rPr>
            <w:rStyle w:val="Lienhypertexte"/>
            <w:lang w:val="en-GB"/>
          </w:rPr>
          <w:t>https://www.lemonde.fr/en/opinion/article/2024/04/18/esther-duflo-we-must-compensate-the-world-s-poorest-citizens-and-help-them-adapt-to-climate-change_6668770_23.html</w:t>
        </w:r>
      </w:hyperlink>
      <w:r w:rsidRPr="004C3703">
        <w:rPr>
          <w:lang w:val="en-GB"/>
        </w:rPr>
        <w:t xml:space="preserve"> / </w:t>
      </w:r>
      <w:hyperlink r:id="rId27" w:history="1">
        <w:r w:rsidRPr="004C3703">
          <w:rPr>
            <w:rStyle w:val="Lienhypertexte"/>
            <w:lang w:val="en-GB"/>
          </w:rPr>
          <w:t>https://www.lemonde.fr/idees/article/2024/04/17/esther-duflo-prix-nobel-d-economie-il-faut-offrir-une-compensation-aux-citoyens-les-plus-pauvres-du-monde-et-les-aider-a-s-adapter-au-changement-climatique_6228381_3232.html</w:t>
        </w:r>
      </w:hyperlink>
    </w:p>
    <w:p w14:paraId="1FB67715" w14:textId="77777777" w:rsidR="00DF1636" w:rsidRDefault="00DF1636" w:rsidP="00DF1636"/>
    <w:p w14:paraId="360329D6" w14:textId="77777777" w:rsidR="00DF1636" w:rsidRPr="004673C9" w:rsidRDefault="00DF1636" w:rsidP="00DF1636">
      <w:pPr>
        <w:rPr>
          <w:lang w:val="fr-FR"/>
        </w:rPr>
      </w:pPr>
      <w:r w:rsidRPr="004673C9">
        <w:rPr>
          <w:lang w:val="fr-FR"/>
        </w:rPr>
        <w:t xml:space="preserve">• </w:t>
      </w:r>
      <w:proofErr w:type="spellStart"/>
      <w:r w:rsidRPr="004673C9">
        <w:rPr>
          <w:lang w:val="fr-FR"/>
        </w:rPr>
        <w:t>Column</w:t>
      </w:r>
      <w:proofErr w:type="spellEnd"/>
      <w:r w:rsidRPr="004673C9">
        <w:rPr>
          <w:lang w:val="fr-FR"/>
        </w:rPr>
        <w:t xml:space="preserve"> in Le Monde (collective): </w:t>
      </w:r>
      <w:hyperlink r:id="rId28" w:history="1">
        <w:r w:rsidRPr="004673C9">
          <w:rPr>
            <w:rStyle w:val="Lienhypertexte"/>
            <w:lang w:val="fr-FR"/>
          </w:rPr>
          <w:t>https://www.lemonde.fr/idees/article/2024/04/20/s-il-reste-interessant-de-nationaliser-totalenergies-pour-mieux-maitriser-la-decarbonation-il-parait-encore-plus-pertinent-de-taxer-ses-superprofits_6228931_3232.html</w:t>
        </w:r>
      </w:hyperlink>
    </w:p>
    <w:p w14:paraId="3268BBFA" w14:textId="77777777" w:rsidR="00DF1636" w:rsidRPr="004673C9" w:rsidRDefault="00DF1636" w:rsidP="00DF1636">
      <w:pPr>
        <w:rPr>
          <w:lang w:val="fr-FR"/>
        </w:rPr>
      </w:pPr>
    </w:p>
    <w:p w14:paraId="1D23FF64" w14:textId="77777777" w:rsidR="00DF1636" w:rsidRPr="004673C9" w:rsidRDefault="00DF1636">
      <w:pPr>
        <w:rPr>
          <w:lang w:val="fr-FR"/>
        </w:rPr>
      </w:pPr>
    </w:p>
    <w:p w14:paraId="1AB77A6C" w14:textId="77777777" w:rsidR="00EC4CF5" w:rsidRDefault="00EC4CF5" w:rsidP="00EC4CF5">
      <w:pPr>
        <w:pStyle w:val="Titre2"/>
        <w:rPr>
          <w:lang w:val="en-GB"/>
        </w:rPr>
      </w:pPr>
      <w:r>
        <w:rPr>
          <w:lang w:val="en-GB"/>
        </w:rPr>
        <w:t>March</w:t>
      </w:r>
    </w:p>
    <w:p w14:paraId="0BE04652" w14:textId="77777777" w:rsidR="00EC4CF5" w:rsidRDefault="00EC4CF5" w:rsidP="00EC4CF5">
      <w:pPr>
        <w:rPr>
          <w:lang w:val="en-GB"/>
        </w:rPr>
      </w:pPr>
    </w:p>
    <w:p w14:paraId="35F67D66" w14:textId="64FB32A1" w:rsidR="00EC4CF5" w:rsidRPr="004C3703" w:rsidRDefault="004673C9" w:rsidP="00EC4CF5">
      <w:pPr>
        <w:rPr>
          <w:lang w:val="en-GB"/>
        </w:rPr>
      </w:pPr>
      <w:r>
        <w:rPr>
          <w:lang w:val="en-GB"/>
        </w:rPr>
        <w:t xml:space="preserve">• </w:t>
      </w:r>
      <w:r w:rsidR="00EC4CF5" w:rsidRPr="004C3703">
        <w:rPr>
          <w:b/>
          <w:bCs/>
          <w:lang w:val="en-GB"/>
        </w:rPr>
        <w:t>Intervention at the G20</w:t>
      </w:r>
      <w:r w:rsidR="00EC4CF5" w:rsidRPr="004C3703">
        <w:rPr>
          <w:lang w:val="en-GB"/>
        </w:rPr>
        <w:t xml:space="preserve">: </w:t>
      </w:r>
      <w:hyperlink r:id="rId29" w:history="1">
        <w:r w:rsidR="00EC4CF5" w:rsidRPr="004C3703">
          <w:rPr>
            <w:rStyle w:val="Lienhypertexte"/>
            <w:lang w:val="en-GB"/>
          </w:rPr>
          <w:t>https://www.youtube.com/watch?v=lRDpiyh-3Sg&amp;t=3538s</w:t>
        </w:r>
      </w:hyperlink>
    </w:p>
    <w:p w14:paraId="4C358214" w14:textId="77777777" w:rsidR="00EC4CF5" w:rsidRDefault="00EC4CF5" w:rsidP="00EC4CF5">
      <w:pPr>
        <w:rPr>
          <w:lang w:val="en-GB"/>
        </w:rPr>
      </w:pPr>
    </w:p>
    <w:p w14:paraId="3BCC12CE" w14:textId="77777777" w:rsidR="00EC4CF5" w:rsidRPr="004C3703" w:rsidRDefault="00EC4CF5" w:rsidP="00EC4CF5">
      <w:pPr>
        <w:rPr>
          <w:lang w:val="en-GB"/>
        </w:rPr>
      </w:pPr>
      <w:r w:rsidRPr="004C3703">
        <w:rPr>
          <w:lang w:val="en-GB"/>
        </w:rPr>
        <w:t xml:space="preserve">• Cited by Duflo also on the radio: </w:t>
      </w:r>
      <w:hyperlink r:id="rId30" w:history="1">
        <w:r w:rsidRPr="004C3703">
          <w:rPr>
            <w:rStyle w:val="Lienhypertexte"/>
            <w:lang w:val="en-GB"/>
          </w:rPr>
          <w:t>https://www.radiofrance.fr/franceculture/podcasts/le-biais-d-esther-duflo/au-g20-un-projet-de-taxe-des-milliardaires-1315094</w:t>
        </w:r>
      </w:hyperlink>
    </w:p>
    <w:p w14:paraId="595B32C4" w14:textId="77777777" w:rsidR="00EC4CF5" w:rsidRDefault="00EC4CF5">
      <w:pPr>
        <w:rPr>
          <w:lang w:val="en-GB"/>
        </w:rPr>
      </w:pPr>
    </w:p>
    <w:p w14:paraId="5E99FC56" w14:textId="0930F32D" w:rsidR="00EC4CF5" w:rsidRDefault="005F5A72" w:rsidP="005F5A72">
      <w:pPr>
        <w:pStyle w:val="Titre1"/>
        <w:rPr>
          <w:lang w:val="en-GB"/>
        </w:rPr>
      </w:pPr>
      <w:r>
        <w:rPr>
          <w:lang w:val="en-GB"/>
        </w:rPr>
        <w:lastRenderedPageBreak/>
        <w:t>2024</w:t>
      </w:r>
    </w:p>
    <w:p w14:paraId="7B205099" w14:textId="77777777" w:rsidR="005F5A72" w:rsidRDefault="005F5A72">
      <w:pPr>
        <w:rPr>
          <w:lang w:val="en-GB"/>
        </w:rPr>
      </w:pPr>
    </w:p>
    <w:p w14:paraId="769FE02B" w14:textId="77777777" w:rsidR="00EC4CF5" w:rsidRDefault="00EC4CF5" w:rsidP="00EC4CF5">
      <w:pPr>
        <w:pStyle w:val="Titre2"/>
        <w:rPr>
          <w:lang w:val="en-GB"/>
        </w:rPr>
      </w:pPr>
      <w:r>
        <w:rPr>
          <w:lang w:val="en-GB"/>
        </w:rPr>
        <w:t>January</w:t>
      </w:r>
    </w:p>
    <w:p w14:paraId="6E67B725" w14:textId="77777777" w:rsidR="00EC4CF5" w:rsidRDefault="00EC4CF5" w:rsidP="00EC4CF5">
      <w:pPr>
        <w:rPr>
          <w:lang w:val="en-GB"/>
        </w:rPr>
      </w:pPr>
    </w:p>
    <w:p w14:paraId="1BEA0B71" w14:textId="77777777" w:rsidR="00EC4CF5" w:rsidRDefault="00EC4CF5" w:rsidP="00EC4CF5">
      <w:pPr>
        <w:rPr>
          <w:lang w:val="en-GB"/>
        </w:rPr>
      </w:pPr>
      <w:r w:rsidRPr="004C3703">
        <w:rPr>
          <w:lang w:val="en-GB"/>
        </w:rPr>
        <w:t xml:space="preserve">• Column in Le Monde (collective): </w:t>
      </w:r>
      <w:hyperlink r:id="rId31" w:history="1">
        <w:r w:rsidRPr="004C3703">
          <w:rPr>
            <w:rStyle w:val="Lienhypertexte"/>
            <w:lang w:val="en-GB"/>
          </w:rPr>
          <w:t>https://www.lemonde.fr/idees/article/2024/01/26/nous-soutenons-la-distribution-d-un-versement-climat-pour-chaque-menage-francais_6213177_3232.html</w:t>
        </w:r>
      </w:hyperlink>
    </w:p>
    <w:p w14:paraId="4269F9C5" w14:textId="77777777" w:rsidR="00EC4CF5" w:rsidRDefault="00EC4CF5">
      <w:pPr>
        <w:rPr>
          <w:lang w:val="en-GB"/>
        </w:rPr>
      </w:pPr>
    </w:p>
    <w:p w14:paraId="74005EF3" w14:textId="77777777" w:rsidR="00F922CA" w:rsidRPr="00F922CA" w:rsidRDefault="00F922CA" w:rsidP="00F922CA">
      <w:pPr>
        <w:rPr>
          <w:lang w:val="en-GB"/>
        </w:rPr>
      </w:pPr>
    </w:p>
    <w:p w14:paraId="5A760970" w14:textId="77777777" w:rsidR="00F922CA" w:rsidRDefault="00F922CA" w:rsidP="00F922CA">
      <w:pPr>
        <w:pStyle w:val="Titre1"/>
        <w:rPr>
          <w:lang w:val="en-GB"/>
        </w:rPr>
      </w:pPr>
      <w:r>
        <w:rPr>
          <w:lang w:val="en-GB"/>
        </w:rPr>
        <w:t>2023</w:t>
      </w:r>
    </w:p>
    <w:p w14:paraId="4C259FF3" w14:textId="77777777" w:rsidR="00F922CA" w:rsidRDefault="00F922CA" w:rsidP="00EC4CF5">
      <w:pPr>
        <w:pStyle w:val="Titre2"/>
        <w:rPr>
          <w:lang w:val="en-GB"/>
        </w:rPr>
      </w:pPr>
    </w:p>
    <w:p w14:paraId="71E1DB11" w14:textId="4D47877D" w:rsidR="00EC4CF5" w:rsidRDefault="00EC4CF5" w:rsidP="00EC4CF5">
      <w:pPr>
        <w:pStyle w:val="Titre2"/>
        <w:rPr>
          <w:lang w:val="en-GB"/>
        </w:rPr>
      </w:pPr>
      <w:r>
        <w:rPr>
          <w:lang w:val="en-GB"/>
        </w:rPr>
        <w:t>December</w:t>
      </w:r>
    </w:p>
    <w:p w14:paraId="009E1EE7" w14:textId="77777777" w:rsidR="00EC4CF5" w:rsidRDefault="00EC4CF5" w:rsidP="00EC4CF5">
      <w:pPr>
        <w:rPr>
          <w:lang w:val="en-GB"/>
        </w:rPr>
      </w:pPr>
    </w:p>
    <w:p w14:paraId="49EFE0D5" w14:textId="7B5C00EB" w:rsidR="00170D37" w:rsidRDefault="00EC4CF5" w:rsidP="009C6410">
      <w:pPr>
        <w:rPr>
          <w:lang w:val="en-GB"/>
        </w:rPr>
      </w:pPr>
      <w:r w:rsidRPr="004C3703">
        <w:rPr>
          <w:lang w:val="en-GB"/>
        </w:rPr>
        <w:t xml:space="preserve">• Panel here: </w:t>
      </w:r>
      <w:hyperlink r:id="rId32" w:history="1">
        <w:r w:rsidRPr="004C3703">
          <w:rPr>
            <w:rStyle w:val="Lienhypertexte"/>
            <w:lang w:val="en-GB"/>
          </w:rPr>
          <w:t>https://youtu.be/-4HA_-2hnQs?si=GCMxqAvFepRYaLTx&amp;t=1419</w:t>
        </w:r>
      </w:hyperlink>
    </w:p>
    <w:p w14:paraId="6CF205B7" w14:textId="77777777" w:rsidR="00EC4CF5" w:rsidRDefault="00EC4CF5" w:rsidP="00EC4CF5">
      <w:pPr>
        <w:pStyle w:val="Titre2"/>
        <w:rPr>
          <w:lang w:val="en-GB"/>
        </w:rPr>
      </w:pPr>
    </w:p>
    <w:p w14:paraId="4D8BA6F5" w14:textId="7FD6C289" w:rsidR="00EC4CF5" w:rsidRDefault="00EC4CF5" w:rsidP="00EC4CF5">
      <w:pPr>
        <w:pStyle w:val="Titre2"/>
        <w:rPr>
          <w:lang w:val="en-GB"/>
        </w:rPr>
      </w:pPr>
      <w:r>
        <w:rPr>
          <w:lang w:val="en-GB"/>
        </w:rPr>
        <w:t>October</w:t>
      </w:r>
    </w:p>
    <w:p w14:paraId="0190D1A9" w14:textId="77777777" w:rsidR="00EC4CF5" w:rsidRDefault="00EC4CF5" w:rsidP="00EC4CF5">
      <w:pPr>
        <w:rPr>
          <w:lang w:val="en-GB"/>
        </w:rPr>
      </w:pPr>
    </w:p>
    <w:p w14:paraId="2BC7ECE7" w14:textId="77777777" w:rsidR="00EC4CF5" w:rsidRPr="004C3703" w:rsidRDefault="00EC4CF5" w:rsidP="00EC4CF5">
      <w:pPr>
        <w:rPr>
          <w:lang w:val="en-GB"/>
        </w:rPr>
      </w:pPr>
      <w:r w:rsidRPr="004C3703">
        <w:rPr>
          <w:lang w:val="en-GB"/>
        </w:rPr>
        <w:t xml:space="preserve">• </w:t>
      </w:r>
      <w:proofErr w:type="spellStart"/>
      <w:r w:rsidRPr="004C3703">
        <w:rPr>
          <w:lang w:val="en-GB"/>
        </w:rPr>
        <w:t>Itw</w:t>
      </w:r>
      <w:proofErr w:type="spellEnd"/>
      <w:r w:rsidRPr="004C3703">
        <w:rPr>
          <w:lang w:val="en-GB"/>
        </w:rPr>
        <w:t xml:space="preserve"> </w:t>
      </w:r>
      <w:hyperlink r:id="rId33" w:history="1">
        <w:r w:rsidRPr="004C3703">
          <w:rPr>
            <w:rStyle w:val="Lienhypertexte"/>
            <w:lang w:val="en-GB"/>
          </w:rPr>
          <w:t>https://blogs.alternatives-economiques.fr/gauche/2023/10/22/interview-d-adrien-fabre-co-fondateur-du-collectif-global-reidistribution-advocates</w:t>
        </w:r>
      </w:hyperlink>
    </w:p>
    <w:p w14:paraId="2FD82FB7" w14:textId="77777777" w:rsidR="00EC4CF5" w:rsidRDefault="00EC4CF5" w:rsidP="00EC4CF5">
      <w:pPr>
        <w:rPr>
          <w:lang w:val="en-GB"/>
        </w:rPr>
      </w:pPr>
    </w:p>
    <w:p w14:paraId="13AB3DA3" w14:textId="77777777" w:rsidR="00EC4CF5" w:rsidRDefault="00EC4CF5" w:rsidP="00EC4CF5">
      <w:r w:rsidRPr="004C3703">
        <w:rPr>
          <w:lang w:val="en-GB"/>
        </w:rPr>
        <w:t xml:space="preserve">• Cited here: </w:t>
      </w:r>
      <w:hyperlink r:id="rId34" w:history="1">
        <w:r w:rsidRPr="004C3703">
          <w:rPr>
            <w:rStyle w:val="Lienhypertexte"/>
            <w:lang w:val="en-GB"/>
          </w:rPr>
          <w:t>https://legrandcontinent.eu/fr/2023/10/04/les-opinions-publiques-des-pays-a-haut-et-moyen-revenu-sont-en-majorite-favorables-aux-politiques-de-redistribution-internationales/</w:t>
        </w:r>
      </w:hyperlink>
    </w:p>
    <w:p w14:paraId="02C268FF" w14:textId="77777777" w:rsidR="00EC4CF5" w:rsidRDefault="00EC4CF5" w:rsidP="00EC4CF5"/>
    <w:p w14:paraId="5965584F" w14:textId="77777777" w:rsidR="008C0AFA" w:rsidRDefault="008C0AFA" w:rsidP="00EC4CF5"/>
    <w:p w14:paraId="4430ADE0" w14:textId="77777777" w:rsidR="008C0AFA" w:rsidRDefault="008C0AFA" w:rsidP="008C0AFA">
      <w:pPr>
        <w:pStyle w:val="Titre2"/>
        <w:rPr>
          <w:lang w:val="en-GB"/>
        </w:rPr>
      </w:pPr>
      <w:r>
        <w:rPr>
          <w:lang w:val="en-GB"/>
        </w:rPr>
        <w:t>September</w:t>
      </w:r>
    </w:p>
    <w:p w14:paraId="1A8B34A2" w14:textId="77777777" w:rsidR="008C0AFA" w:rsidRDefault="008C0AFA" w:rsidP="008C0AFA">
      <w:pPr>
        <w:rPr>
          <w:lang w:val="en-GB"/>
        </w:rPr>
      </w:pPr>
    </w:p>
    <w:p w14:paraId="696EDE8D" w14:textId="3823F4CA" w:rsidR="008C0AFA" w:rsidRPr="004C3703" w:rsidRDefault="004673C9" w:rsidP="008C0AFA">
      <w:pPr>
        <w:rPr>
          <w:lang w:val="en-GB"/>
        </w:rPr>
      </w:pPr>
      <w:r>
        <w:rPr>
          <w:lang w:val="en-GB"/>
        </w:rPr>
        <w:t xml:space="preserve">• </w:t>
      </w:r>
      <w:r w:rsidR="008C0AFA" w:rsidRPr="004C3703">
        <w:rPr>
          <w:b/>
          <w:bCs/>
          <w:lang w:val="en-GB"/>
        </w:rPr>
        <w:t>Cited in Foreign Policy</w:t>
      </w:r>
      <w:r w:rsidR="008C0AFA" w:rsidRPr="004C3703">
        <w:rPr>
          <w:lang w:val="en-GB"/>
        </w:rPr>
        <w:t xml:space="preserve">: </w:t>
      </w:r>
      <w:hyperlink r:id="rId35" w:history="1">
        <w:r w:rsidR="008C0AFA" w:rsidRPr="004C3703">
          <w:rPr>
            <w:rStyle w:val="Lienhypertexte"/>
            <w:lang w:val="en-GB"/>
          </w:rPr>
          <w:t>https://foreignpolicy.com/2023/09/14/foreign-aid-development-western-voters-governments/</w:t>
        </w:r>
      </w:hyperlink>
    </w:p>
    <w:p w14:paraId="5D5CADCC" w14:textId="77777777" w:rsidR="008C0AFA" w:rsidRDefault="008C0AFA" w:rsidP="008C0AFA">
      <w:pPr>
        <w:rPr>
          <w:lang w:val="en-GB"/>
        </w:rPr>
      </w:pPr>
    </w:p>
    <w:p w14:paraId="47845E80" w14:textId="77777777" w:rsidR="008C0AFA" w:rsidRDefault="008C0AFA" w:rsidP="008C0AFA">
      <w:r w:rsidRPr="004C3703">
        <w:rPr>
          <w:lang w:val="en-GB"/>
        </w:rPr>
        <w:t xml:space="preserve">• Cited by Duflo also on the radio: </w:t>
      </w:r>
      <w:hyperlink r:id="rId36" w:history="1">
        <w:r w:rsidRPr="004C3703">
          <w:rPr>
            <w:rStyle w:val="Lienhypertexte"/>
            <w:lang w:val="en-GB"/>
          </w:rPr>
          <w:t>https://www.radiofrance.fr/franceculture/podcasts/le-biais-d-esther-duflo/au-g20-un-projet-de-taxe-des-milliardaires-1315094</w:t>
        </w:r>
      </w:hyperlink>
    </w:p>
    <w:p w14:paraId="3C2A23DA" w14:textId="77777777" w:rsidR="008C0AFA" w:rsidRDefault="008C0AFA" w:rsidP="008C0AFA"/>
    <w:p w14:paraId="37AE2362" w14:textId="77777777" w:rsidR="008C0AFA" w:rsidRDefault="008C0AFA" w:rsidP="008C0AFA">
      <w:r w:rsidRPr="004C3703">
        <w:rPr>
          <w:lang w:val="en-GB"/>
        </w:rPr>
        <w:t xml:space="preserve">• </w:t>
      </w:r>
      <w:proofErr w:type="spellStart"/>
      <w:r w:rsidRPr="004C3703">
        <w:rPr>
          <w:lang w:val="en-GB"/>
        </w:rPr>
        <w:t>Itw</w:t>
      </w:r>
      <w:proofErr w:type="spellEnd"/>
      <w:r w:rsidRPr="004C3703">
        <w:rPr>
          <w:lang w:val="en-GB"/>
        </w:rPr>
        <w:t xml:space="preserve"> </w:t>
      </w:r>
      <w:hyperlink r:id="rId37" w:history="1">
        <w:r w:rsidRPr="004C3703">
          <w:rPr>
            <w:rStyle w:val="Lienhypertexte"/>
            <w:lang w:val="en-GB"/>
          </w:rPr>
          <w:t>https://www.civicus.org/index.php/media-resources/news/interviews/6567-global-with-a-wealth-tax-on-the-biggest-fortunes-extreme-poverty-can-be-eradicated</w:t>
        </w:r>
      </w:hyperlink>
    </w:p>
    <w:p w14:paraId="4C0D9667" w14:textId="77777777" w:rsidR="008C0AFA" w:rsidRDefault="008C0AFA" w:rsidP="008C0AFA"/>
    <w:p w14:paraId="34ED3C7B" w14:textId="77777777" w:rsidR="008C0AFA" w:rsidRDefault="008C0AFA" w:rsidP="008C0AFA"/>
    <w:p w14:paraId="64D19F6D" w14:textId="77777777" w:rsidR="008C0AFA" w:rsidRDefault="008C0AFA" w:rsidP="008C0AFA">
      <w:pPr>
        <w:pStyle w:val="Titre2"/>
        <w:rPr>
          <w:lang w:val="en-GB"/>
        </w:rPr>
      </w:pPr>
      <w:r>
        <w:rPr>
          <w:lang w:val="en-GB"/>
        </w:rPr>
        <w:t>June</w:t>
      </w:r>
    </w:p>
    <w:p w14:paraId="58DDF9DA" w14:textId="77777777" w:rsidR="008C0AFA" w:rsidRDefault="008C0AFA" w:rsidP="008C0AFA">
      <w:pPr>
        <w:rPr>
          <w:lang w:val="en-GB"/>
        </w:rPr>
      </w:pPr>
    </w:p>
    <w:p w14:paraId="56C7178E" w14:textId="77777777" w:rsidR="008C0AFA" w:rsidRDefault="008C0AFA" w:rsidP="008C0AFA">
      <w:r w:rsidRPr="004C3703">
        <w:rPr>
          <w:lang w:val="en-GB"/>
        </w:rPr>
        <w:t xml:space="preserve">• Cited here: </w:t>
      </w:r>
      <w:hyperlink r:id="rId38" w:history="1">
        <w:r w:rsidRPr="004C3703">
          <w:rPr>
            <w:rStyle w:val="Lienhypertexte"/>
            <w:lang w:val="en-GB"/>
          </w:rPr>
          <w:t>https://www.lepopulaire.fr/limoges-87000/actualites/avant-les-echeances-2050-et-2100-qui-va-payer-la-transition-ecologique-en-france_14316779/</w:t>
        </w:r>
      </w:hyperlink>
    </w:p>
    <w:p w14:paraId="10B89620" w14:textId="77777777" w:rsidR="008C0AFA" w:rsidRDefault="008C0AFA" w:rsidP="008C0AFA"/>
    <w:p w14:paraId="7C86C8E4" w14:textId="733E5459" w:rsidR="008C0AFA" w:rsidRDefault="008C0AFA" w:rsidP="00272EE5">
      <w:pPr>
        <w:pStyle w:val="Titre1"/>
        <w:rPr>
          <w:lang w:val="en-GB"/>
        </w:rPr>
      </w:pPr>
    </w:p>
    <w:p w14:paraId="4B6E60AD" w14:textId="77777777" w:rsidR="00272EE5" w:rsidRDefault="00272EE5" w:rsidP="00272EE5">
      <w:pPr>
        <w:rPr>
          <w:lang w:val="en-GB"/>
        </w:rPr>
      </w:pPr>
    </w:p>
    <w:p w14:paraId="10C89880" w14:textId="2F8DC5AB" w:rsidR="00272EE5" w:rsidRDefault="00272EE5" w:rsidP="00272EE5">
      <w:pPr>
        <w:pStyle w:val="Titre1"/>
        <w:rPr>
          <w:lang w:val="en-GB"/>
        </w:rPr>
      </w:pPr>
      <w:r>
        <w:rPr>
          <w:lang w:val="en-GB"/>
        </w:rPr>
        <w:lastRenderedPageBreak/>
        <w:t>2023</w:t>
      </w:r>
    </w:p>
    <w:p w14:paraId="11D80EB0" w14:textId="77777777" w:rsidR="00272EE5" w:rsidRDefault="00272EE5" w:rsidP="00272EE5">
      <w:pPr>
        <w:rPr>
          <w:lang w:val="en-GB"/>
        </w:rPr>
      </w:pPr>
    </w:p>
    <w:p w14:paraId="3D3ECBFD" w14:textId="4F3E898F" w:rsidR="00272EE5" w:rsidRPr="00272EE5" w:rsidRDefault="00272EE5" w:rsidP="00272EE5">
      <w:pPr>
        <w:pStyle w:val="Titre2"/>
        <w:rPr>
          <w:lang w:val="en-GB"/>
        </w:rPr>
      </w:pPr>
      <w:r>
        <w:rPr>
          <w:lang w:val="en-GB"/>
        </w:rPr>
        <w:t>January</w:t>
      </w:r>
    </w:p>
    <w:p w14:paraId="59D5DCB2" w14:textId="77777777" w:rsidR="008C0AFA" w:rsidRDefault="008C0AFA" w:rsidP="008C0AFA">
      <w:pPr>
        <w:rPr>
          <w:lang w:val="en-GB"/>
        </w:rPr>
      </w:pPr>
    </w:p>
    <w:p w14:paraId="7C807AE4" w14:textId="77777777" w:rsidR="008C0AFA" w:rsidRDefault="008C0AFA" w:rsidP="008C0AFA">
      <w:r w:rsidRPr="004C3703">
        <w:rPr>
          <w:lang w:val="en-GB"/>
        </w:rPr>
        <w:t xml:space="preserve">• Article: </w:t>
      </w:r>
      <w:hyperlink r:id="rId39" w:history="1">
        <w:r w:rsidRPr="004C3703">
          <w:rPr>
            <w:rStyle w:val="Lienhypertexte"/>
            <w:lang w:val="en-GB"/>
          </w:rPr>
          <w:t>https://aoc.media/opinion/2023/01/31/que-manque-t-il-au-green-deal/</w:t>
        </w:r>
      </w:hyperlink>
    </w:p>
    <w:p w14:paraId="7226BBA6" w14:textId="77777777" w:rsidR="008C0AFA" w:rsidRDefault="008C0AFA" w:rsidP="008C0AFA"/>
    <w:p w14:paraId="47CD8FFE" w14:textId="77777777" w:rsidR="008C0AFA" w:rsidRDefault="008C0AFA" w:rsidP="008C0AFA"/>
    <w:p w14:paraId="65095E91" w14:textId="77777777" w:rsidR="008C0AFA" w:rsidRDefault="008C0AFA" w:rsidP="008C0AFA">
      <w:pPr>
        <w:pStyle w:val="Titre1"/>
        <w:rPr>
          <w:lang w:val="en-GB"/>
        </w:rPr>
      </w:pPr>
      <w:r>
        <w:rPr>
          <w:lang w:val="en-GB"/>
        </w:rPr>
        <w:t>2022</w:t>
      </w:r>
    </w:p>
    <w:p w14:paraId="545B42D1" w14:textId="77777777" w:rsidR="008C0AFA" w:rsidRPr="004C3703" w:rsidRDefault="008C0AFA" w:rsidP="008C0AFA">
      <w:pPr>
        <w:rPr>
          <w:lang w:val="en-GB"/>
        </w:rPr>
      </w:pPr>
    </w:p>
    <w:p w14:paraId="3F234A45" w14:textId="77777777" w:rsidR="008C0AFA" w:rsidRDefault="008C0AFA" w:rsidP="008C0AFA">
      <w:pPr>
        <w:pStyle w:val="Titre2"/>
        <w:rPr>
          <w:lang w:val="en-GB"/>
        </w:rPr>
      </w:pPr>
      <w:r>
        <w:rPr>
          <w:lang w:val="en-GB"/>
        </w:rPr>
        <w:t>August</w:t>
      </w:r>
    </w:p>
    <w:p w14:paraId="47E50BA3" w14:textId="77777777" w:rsidR="008C0AFA" w:rsidRDefault="008C0AFA" w:rsidP="008C0AFA">
      <w:pPr>
        <w:rPr>
          <w:lang w:val="en-GB"/>
        </w:rPr>
      </w:pPr>
    </w:p>
    <w:p w14:paraId="38FC4C80" w14:textId="77777777" w:rsidR="008C0AFA" w:rsidRDefault="008C0AFA" w:rsidP="008C0AFA">
      <w:r w:rsidRPr="004C3703">
        <w:rPr>
          <w:lang w:val="en-GB"/>
        </w:rPr>
        <w:t xml:space="preserve">• </w:t>
      </w:r>
      <w:proofErr w:type="spellStart"/>
      <w:r w:rsidRPr="004C3703">
        <w:rPr>
          <w:lang w:val="en-GB"/>
        </w:rPr>
        <w:t>Itw</w:t>
      </w:r>
      <w:proofErr w:type="spellEnd"/>
      <w:r w:rsidRPr="004C3703">
        <w:rPr>
          <w:lang w:val="en-GB"/>
        </w:rPr>
        <w:t xml:space="preserve"> France 24: </w:t>
      </w:r>
      <w:hyperlink r:id="rId40" w:history="1">
        <w:r w:rsidRPr="004C3703">
          <w:rPr>
            <w:rStyle w:val="Lienhypertexte"/>
            <w:lang w:val="en-GB"/>
          </w:rPr>
          <w:t>https://www.youtube.com/watch?v=QLl8lQQrdu0</w:t>
        </w:r>
      </w:hyperlink>
    </w:p>
    <w:p w14:paraId="420F8DA3" w14:textId="77777777" w:rsidR="008C0AFA" w:rsidRDefault="008C0AFA" w:rsidP="008C0AFA">
      <w:pPr>
        <w:rPr>
          <w:lang w:val="en-GB"/>
        </w:rPr>
      </w:pPr>
    </w:p>
    <w:p w14:paraId="3F2E1E71" w14:textId="77777777" w:rsidR="008C0AFA" w:rsidRDefault="008C0AFA" w:rsidP="008C0AFA">
      <w:pPr>
        <w:pStyle w:val="Titre2"/>
        <w:rPr>
          <w:lang w:val="en-GB"/>
        </w:rPr>
      </w:pPr>
      <w:r>
        <w:rPr>
          <w:lang w:val="en-GB"/>
        </w:rPr>
        <w:t>July</w:t>
      </w:r>
    </w:p>
    <w:p w14:paraId="6752AF0A" w14:textId="77777777" w:rsidR="008C0AFA" w:rsidRDefault="008C0AFA" w:rsidP="008C0AFA">
      <w:pPr>
        <w:rPr>
          <w:lang w:val="en-GB"/>
        </w:rPr>
      </w:pPr>
    </w:p>
    <w:p w14:paraId="1197FED9" w14:textId="12911F14" w:rsidR="008C0AFA" w:rsidRDefault="008C0AFA" w:rsidP="008C0AFA">
      <w:pPr>
        <w:rPr>
          <w:lang w:val="en-GB"/>
        </w:rPr>
      </w:pPr>
      <w:r w:rsidRPr="004C3703">
        <w:rPr>
          <w:lang w:val="en-GB"/>
        </w:rPr>
        <w:t xml:space="preserve">• Note for the Prime Minister: </w:t>
      </w:r>
      <w:hyperlink r:id="rId41" w:history="1">
        <w:r w:rsidRPr="004C3703">
          <w:rPr>
            <w:rStyle w:val="Lienhypertexte"/>
            <w:lang w:val="en-GB"/>
          </w:rPr>
          <w:t>https://www.cae-eco.fr/staticfiles/pdf/CAE073_Pol.clim.pdf</w:t>
        </w:r>
      </w:hyperlink>
    </w:p>
    <w:p w14:paraId="5AA840CD" w14:textId="77777777" w:rsidR="009C6410" w:rsidRDefault="009C6410" w:rsidP="008C0AFA">
      <w:pPr>
        <w:rPr>
          <w:lang w:val="en-GB"/>
        </w:rPr>
      </w:pPr>
    </w:p>
    <w:p w14:paraId="4FF16675" w14:textId="77777777" w:rsidR="008C0AFA" w:rsidRPr="004673C9" w:rsidRDefault="008C0AFA" w:rsidP="008C0AFA">
      <w:pPr>
        <w:rPr>
          <w:lang w:val="fr-FR"/>
        </w:rPr>
      </w:pPr>
      <w:r w:rsidRPr="004673C9">
        <w:rPr>
          <w:lang w:val="fr-FR"/>
        </w:rPr>
        <w:t xml:space="preserve">• </w:t>
      </w:r>
      <w:proofErr w:type="spellStart"/>
      <w:r w:rsidRPr="004673C9">
        <w:rPr>
          <w:lang w:val="fr-FR"/>
        </w:rPr>
        <w:t>Column</w:t>
      </w:r>
      <w:proofErr w:type="spellEnd"/>
      <w:r w:rsidRPr="004673C9">
        <w:rPr>
          <w:lang w:val="fr-FR"/>
        </w:rPr>
        <w:t xml:space="preserve"> in Le Monde: </w:t>
      </w:r>
      <w:hyperlink r:id="rId42" w:history="1">
        <w:r w:rsidRPr="004673C9">
          <w:rPr>
            <w:rStyle w:val="Lienhypertexte"/>
            <w:lang w:val="fr-FR"/>
          </w:rPr>
          <w:t>https://www.lemonde.fr/idees/article/2018/12/14/gilets-jaunes-le-ras-le-bol-fiscal-ne-date-pas-d-hier_5397597_3232.html</w:t>
        </w:r>
      </w:hyperlink>
    </w:p>
    <w:p w14:paraId="7AF48193" w14:textId="77777777" w:rsidR="008C0AFA" w:rsidRPr="004673C9" w:rsidRDefault="008C0AFA" w:rsidP="008C0AFA">
      <w:pPr>
        <w:rPr>
          <w:lang w:val="fr-FR"/>
        </w:rPr>
      </w:pPr>
    </w:p>
    <w:p w14:paraId="111BD3E6" w14:textId="77777777" w:rsidR="008C0AFA" w:rsidRPr="004C3703" w:rsidRDefault="008C0AFA" w:rsidP="008C0AFA">
      <w:pPr>
        <w:rPr>
          <w:lang w:val="en-GB"/>
        </w:rPr>
      </w:pPr>
      <w:r w:rsidRPr="004C3703">
        <w:rPr>
          <w:lang w:val="en-GB"/>
        </w:rPr>
        <w:t xml:space="preserve">• </w:t>
      </w:r>
      <w:proofErr w:type="spellStart"/>
      <w:r w:rsidRPr="004C3703">
        <w:rPr>
          <w:lang w:val="en-GB"/>
        </w:rPr>
        <w:t>Itw</w:t>
      </w:r>
      <w:proofErr w:type="spellEnd"/>
      <w:r w:rsidRPr="004C3703">
        <w:rPr>
          <w:lang w:val="en-GB"/>
        </w:rPr>
        <w:t xml:space="preserve">: </w:t>
      </w:r>
      <w:hyperlink r:id="rId43" w:history="1">
        <w:r w:rsidRPr="004C3703">
          <w:rPr>
            <w:rStyle w:val="Lienhypertexte"/>
            <w:lang w:val="en-GB"/>
          </w:rPr>
          <w:t>https://www.la-croix.com/Debats/Comment-rendre-acceptables-politiques-climatiques-2022-07-13-1201224748</w:t>
        </w:r>
      </w:hyperlink>
    </w:p>
    <w:p w14:paraId="739CDCD1" w14:textId="77777777" w:rsidR="008C0AFA" w:rsidRDefault="008C0AFA" w:rsidP="008C0AFA">
      <w:pPr>
        <w:rPr>
          <w:lang w:val="en-GB"/>
        </w:rPr>
      </w:pPr>
    </w:p>
    <w:p w14:paraId="63D03BF4" w14:textId="77777777" w:rsidR="008C0AFA" w:rsidRPr="004C3703" w:rsidRDefault="008C0AFA" w:rsidP="008C0AFA">
      <w:pPr>
        <w:rPr>
          <w:lang w:val="en-GB"/>
        </w:rPr>
      </w:pPr>
      <w:r w:rsidRPr="004C3703">
        <w:rPr>
          <w:lang w:val="en-GB"/>
        </w:rPr>
        <w:t xml:space="preserve">• </w:t>
      </w:r>
      <w:proofErr w:type="spellStart"/>
      <w:r w:rsidRPr="004C3703">
        <w:rPr>
          <w:lang w:val="en-GB"/>
        </w:rPr>
        <w:t>Itw</w:t>
      </w:r>
      <w:proofErr w:type="spellEnd"/>
      <w:r w:rsidRPr="004C3703">
        <w:rPr>
          <w:lang w:val="en-GB"/>
        </w:rPr>
        <w:t xml:space="preserve">: </w:t>
      </w:r>
      <w:hyperlink r:id="rId44" w:history="1">
        <w:r w:rsidRPr="004C3703">
          <w:rPr>
            <w:rStyle w:val="Lienhypertexte"/>
            <w:lang w:val="en-GB"/>
          </w:rPr>
          <w:t>https://www.la-croix.com/Debats/Comment-rendre-acceptables-politiques-climatiques-2022-07-13-1201224748</w:t>
        </w:r>
      </w:hyperlink>
    </w:p>
    <w:p w14:paraId="4698ED8F" w14:textId="77777777" w:rsidR="008C0AFA" w:rsidRDefault="008C0AFA" w:rsidP="008C0AFA">
      <w:pPr>
        <w:rPr>
          <w:lang w:val="en-GB"/>
        </w:rPr>
      </w:pPr>
    </w:p>
    <w:p w14:paraId="73DE72B1" w14:textId="47C1590E" w:rsidR="008C0AFA" w:rsidRDefault="004673C9" w:rsidP="008C0AFA">
      <w:r>
        <w:rPr>
          <w:lang w:val="en-GB"/>
        </w:rPr>
        <w:t xml:space="preserve">• </w:t>
      </w:r>
      <w:proofErr w:type="spellStart"/>
      <w:r w:rsidR="008C0AFA" w:rsidRPr="004C3703">
        <w:rPr>
          <w:b/>
          <w:bCs/>
          <w:lang w:val="en-GB"/>
        </w:rPr>
        <w:t>Itw</w:t>
      </w:r>
      <w:proofErr w:type="spellEnd"/>
      <w:r w:rsidR="008C0AFA" w:rsidRPr="004C3703">
        <w:rPr>
          <w:b/>
          <w:bCs/>
          <w:lang w:val="en-GB"/>
        </w:rPr>
        <w:t xml:space="preserve"> podcast</w:t>
      </w:r>
      <w:r w:rsidR="008C0AFA" w:rsidRPr="004C3703">
        <w:rPr>
          <w:lang w:val="en-GB"/>
        </w:rPr>
        <w:t xml:space="preserve">: </w:t>
      </w:r>
      <w:hyperlink r:id="rId45" w:history="1">
        <w:r w:rsidR="008C0AFA" w:rsidRPr="004C3703">
          <w:rPr>
            <w:rStyle w:val="Lienhypertexte"/>
            <w:lang w:val="en-GB"/>
          </w:rPr>
          <w:t>https://cepr.org/multimedia/yellow-vests-and-carbon-taxes</w:t>
        </w:r>
      </w:hyperlink>
    </w:p>
    <w:p w14:paraId="37E2F826" w14:textId="77777777" w:rsidR="008C0AFA" w:rsidRDefault="008C0AFA" w:rsidP="008C0AFA"/>
    <w:p w14:paraId="1956896C" w14:textId="77777777" w:rsidR="008C0AFA" w:rsidRPr="004C3703" w:rsidRDefault="008C0AFA" w:rsidP="008C0AFA">
      <w:pPr>
        <w:rPr>
          <w:lang w:val="en-GB"/>
        </w:rPr>
      </w:pPr>
      <w:r w:rsidRPr="004C3703">
        <w:rPr>
          <w:lang w:val="en-GB"/>
        </w:rPr>
        <w:t xml:space="preserve">• Longer version of that article: </w:t>
      </w:r>
      <w:hyperlink r:id="rId46" w:history="1">
        <w:r w:rsidRPr="004C3703">
          <w:rPr>
            <w:rStyle w:val="Lienhypertexte"/>
            <w:lang w:val="en-GB"/>
          </w:rPr>
          <w:t>https://blogs.mediapart.fr/adrienfabre/blog/200721/le-green-deal-est-il-un-bon-deal</w:t>
        </w:r>
      </w:hyperlink>
    </w:p>
    <w:p w14:paraId="5995CFC4" w14:textId="77777777" w:rsidR="008C0AFA" w:rsidRDefault="008C0AFA" w:rsidP="008C0AFA">
      <w:pPr>
        <w:rPr>
          <w:lang w:val="en-GB"/>
        </w:rPr>
      </w:pPr>
    </w:p>
    <w:p w14:paraId="7B09E173" w14:textId="77777777" w:rsidR="00BD762B" w:rsidRDefault="00BD762B" w:rsidP="008C0AFA">
      <w:pPr>
        <w:rPr>
          <w:lang w:val="en-GB"/>
        </w:rPr>
      </w:pPr>
    </w:p>
    <w:p w14:paraId="2A728EF8" w14:textId="77777777" w:rsidR="00BD762B" w:rsidRPr="004673C9" w:rsidRDefault="00BD762B" w:rsidP="00BD762B">
      <w:pPr>
        <w:pStyle w:val="Titre2"/>
        <w:rPr>
          <w:lang w:val="fr-FR"/>
        </w:rPr>
      </w:pPr>
      <w:r w:rsidRPr="004673C9">
        <w:rPr>
          <w:lang w:val="fr-FR"/>
        </w:rPr>
        <w:t>June</w:t>
      </w:r>
    </w:p>
    <w:p w14:paraId="07E398BD" w14:textId="77777777" w:rsidR="00BD762B" w:rsidRPr="004673C9" w:rsidRDefault="00BD762B" w:rsidP="00BD762B">
      <w:pPr>
        <w:rPr>
          <w:lang w:val="fr-FR"/>
        </w:rPr>
      </w:pPr>
    </w:p>
    <w:p w14:paraId="41673991" w14:textId="77777777" w:rsidR="00BD762B" w:rsidRPr="004673C9" w:rsidRDefault="00BD762B" w:rsidP="00BD762B">
      <w:pPr>
        <w:rPr>
          <w:lang w:val="fr-FR"/>
        </w:rPr>
      </w:pPr>
      <w:r w:rsidRPr="004673C9">
        <w:rPr>
          <w:lang w:val="fr-FR"/>
        </w:rPr>
        <w:t xml:space="preserve">• </w:t>
      </w:r>
      <w:proofErr w:type="spellStart"/>
      <w:r w:rsidRPr="004673C9">
        <w:rPr>
          <w:lang w:val="fr-FR"/>
        </w:rPr>
        <w:t>Column</w:t>
      </w:r>
      <w:proofErr w:type="spellEnd"/>
      <w:r w:rsidRPr="004673C9">
        <w:rPr>
          <w:lang w:val="fr-FR"/>
        </w:rPr>
        <w:t xml:space="preserve"> in Le Monde (collective): </w:t>
      </w:r>
      <w:hyperlink r:id="rId47" w:history="1">
        <w:r w:rsidRPr="004673C9">
          <w:rPr>
            <w:rStyle w:val="Lienhypertexte"/>
            <w:lang w:val="fr-FR"/>
          </w:rPr>
          <w:t>https://www.lemonde.fr/idees/article/2022/06/03/nous-appelons-le-parlement-europeen-a-s-en-tenir-a-la-vision-de-la-commission-sur-la-trajectoire-de-reduction-des-emissions-de-co_6128754_3232.html</w:t>
        </w:r>
      </w:hyperlink>
    </w:p>
    <w:p w14:paraId="30183E47" w14:textId="77777777" w:rsidR="00BD762B" w:rsidRPr="004673C9" w:rsidRDefault="00BD762B" w:rsidP="00BD762B">
      <w:pPr>
        <w:rPr>
          <w:lang w:val="fr-FR"/>
        </w:rPr>
      </w:pPr>
    </w:p>
    <w:p w14:paraId="2D19F206" w14:textId="77777777" w:rsidR="00BD762B" w:rsidRPr="004673C9" w:rsidRDefault="00BD762B" w:rsidP="00BD762B">
      <w:pPr>
        <w:rPr>
          <w:lang w:val="fr-FR"/>
        </w:rPr>
      </w:pPr>
      <w:r w:rsidRPr="004673C9">
        <w:rPr>
          <w:lang w:val="fr-FR"/>
        </w:rPr>
        <w:t xml:space="preserve">• Article: </w:t>
      </w:r>
      <w:hyperlink r:id="rId48" w:history="1">
        <w:r w:rsidRPr="004673C9">
          <w:rPr>
            <w:rStyle w:val="Lienhypertexte"/>
            <w:lang w:val="fr-FR"/>
          </w:rPr>
          <w:t>https://ibexpub.media/no-the-european-parliament-did-not-vote-to-ban-combustion-engine-cars/</w:t>
        </w:r>
      </w:hyperlink>
    </w:p>
    <w:p w14:paraId="5766ADEA" w14:textId="77777777" w:rsidR="00BD762B" w:rsidRPr="004673C9" w:rsidRDefault="00BD762B" w:rsidP="00BD762B">
      <w:pPr>
        <w:rPr>
          <w:lang w:val="fr-FR"/>
        </w:rPr>
      </w:pPr>
    </w:p>
    <w:p w14:paraId="192ACCC4" w14:textId="36C7D199" w:rsidR="00BD762B" w:rsidRPr="004673C9" w:rsidRDefault="00BD762B" w:rsidP="00BD762B">
      <w:pPr>
        <w:rPr>
          <w:lang w:val="fr-FR"/>
        </w:rPr>
      </w:pPr>
      <w:r w:rsidRPr="004673C9">
        <w:rPr>
          <w:lang w:val="fr-FR"/>
        </w:rPr>
        <w:t xml:space="preserve">• </w:t>
      </w:r>
      <w:r w:rsidRPr="004673C9">
        <w:rPr>
          <w:b/>
          <w:bCs/>
          <w:lang w:val="fr-FR"/>
        </w:rPr>
        <w:t>Article</w:t>
      </w:r>
      <w:r w:rsidRPr="004673C9">
        <w:rPr>
          <w:lang w:val="fr-FR"/>
        </w:rPr>
        <w:t xml:space="preserve">: </w:t>
      </w:r>
      <w:hyperlink r:id="rId49" w:history="1">
        <w:r w:rsidRPr="004673C9">
          <w:rPr>
            <w:rStyle w:val="Lienhypertexte"/>
            <w:lang w:val="fr-FR"/>
          </w:rPr>
          <w:t>https://www.euractiv.com/section/energy-environment/opinion/call-to-european-leaders-do-not-bury-the-ets2/</w:t>
        </w:r>
      </w:hyperlink>
    </w:p>
    <w:p w14:paraId="07E38603" w14:textId="77777777" w:rsidR="00BD762B" w:rsidRPr="004673C9" w:rsidRDefault="00BD762B" w:rsidP="00BD762B">
      <w:pPr>
        <w:rPr>
          <w:lang w:val="fr-FR"/>
        </w:rPr>
      </w:pPr>
    </w:p>
    <w:p w14:paraId="5BACE607" w14:textId="77777777" w:rsidR="00BD762B" w:rsidRPr="004673C9" w:rsidRDefault="00BD762B" w:rsidP="00BD762B">
      <w:pPr>
        <w:rPr>
          <w:lang w:val="fr-FR"/>
        </w:rPr>
      </w:pPr>
    </w:p>
    <w:p w14:paraId="087BCABE" w14:textId="6BD33AD6" w:rsidR="00272EE5" w:rsidRDefault="00272EE5" w:rsidP="00272EE5">
      <w:pPr>
        <w:pStyle w:val="Titre1"/>
        <w:rPr>
          <w:lang w:val="en-GB"/>
        </w:rPr>
      </w:pPr>
      <w:r>
        <w:rPr>
          <w:lang w:val="en-GB"/>
        </w:rPr>
        <w:lastRenderedPageBreak/>
        <w:t>2022</w:t>
      </w:r>
    </w:p>
    <w:p w14:paraId="5BF5D362" w14:textId="77777777" w:rsidR="00272EE5" w:rsidRPr="00272EE5" w:rsidRDefault="00272EE5" w:rsidP="00272EE5">
      <w:pPr>
        <w:rPr>
          <w:lang w:val="en-GB"/>
        </w:rPr>
      </w:pPr>
    </w:p>
    <w:p w14:paraId="33CC4756" w14:textId="3936DAFC" w:rsidR="00BD762B" w:rsidRDefault="00BD762B" w:rsidP="00BD762B">
      <w:pPr>
        <w:pStyle w:val="Titre2"/>
        <w:rPr>
          <w:lang w:val="en-GB"/>
        </w:rPr>
      </w:pPr>
      <w:r>
        <w:rPr>
          <w:lang w:val="en-GB"/>
        </w:rPr>
        <w:t>April</w:t>
      </w:r>
    </w:p>
    <w:p w14:paraId="3ED97FD7" w14:textId="77777777" w:rsidR="00BD762B" w:rsidRDefault="00BD762B" w:rsidP="00BD762B">
      <w:pPr>
        <w:rPr>
          <w:lang w:val="en-GB"/>
        </w:rPr>
      </w:pPr>
    </w:p>
    <w:p w14:paraId="390A2D87" w14:textId="77777777" w:rsidR="00BD762B" w:rsidRDefault="00BD762B" w:rsidP="00BD762B">
      <w:r w:rsidRPr="004C3703">
        <w:rPr>
          <w:lang w:val="en-GB"/>
        </w:rPr>
        <w:t xml:space="preserve">• </w:t>
      </w:r>
      <w:proofErr w:type="spellStart"/>
      <w:r w:rsidRPr="004C3703">
        <w:rPr>
          <w:lang w:val="en-GB"/>
        </w:rPr>
        <w:t>Itw</w:t>
      </w:r>
      <w:proofErr w:type="spellEnd"/>
      <w:r w:rsidRPr="004C3703">
        <w:rPr>
          <w:lang w:val="en-GB"/>
        </w:rPr>
        <w:t xml:space="preserve"> podcast: </w:t>
      </w:r>
      <w:hyperlink r:id="rId50" w:history="1">
        <w:r w:rsidRPr="004C3703">
          <w:rPr>
            <w:rStyle w:val="Lienhypertexte"/>
            <w:lang w:val="en-GB"/>
          </w:rPr>
          <w:t>https://www.listennotes.com/podcasts/just-economics/episode-4-politics-of-the-rtRvkw4uaQn/</w:t>
        </w:r>
      </w:hyperlink>
    </w:p>
    <w:p w14:paraId="785F1B84" w14:textId="77777777" w:rsidR="00170D37" w:rsidRDefault="00170D37" w:rsidP="00FA50F6">
      <w:pPr>
        <w:pStyle w:val="Titre2"/>
        <w:rPr>
          <w:lang w:val="en-GB"/>
        </w:rPr>
      </w:pPr>
    </w:p>
    <w:p w14:paraId="588CBA10" w14:textId="12483D29" w:rsidR="00FA50F6" w:rsidRDefault="00FA50F6" w:rsidP="00FA50F6">
      <w:pPr>
        <w:pStyle w:val="Titre2"/>
        <w:rPr>
          <w:lang w:val="en-GB"/>
        </w:rPr>
      </w:pPr>
      <w:r>
        <w:rPr>
          <w:lang w:val="en-GB"/>
        </w:rPr>
        <w:t>March</w:t>
      </w:r>
    </w:p>
    <w:p w14:paraId="29CAE2D0" w14:textId="77777777" w:rsidR="00FA50F6" w:rsidRDefault="00FA50F6" w:rsidP="00FA50F6">
      <w:pPr>
        <w:rPr>
          <w:lang w:val="en-GB"/>
        </w:rPr>
      </w:pPr>
    </w:p>
    <w:p w14:paraId="676C07B9" w14:textId="77777777" w:rsidR="00FA50F6" w:rsidRPr="004C3703" w:rsidRDefault="00FA50F6" w:rsidP="00FA50F6">
      <w:pPr>
        <w:rPr>
          <w:lang w:val="en-GB"/>
        </w:rPr>
      </w:pPr>
      <w:r w:rsidRPr="004C3703">
        <w:rPr>
          <w:lang w:val="en-GB"/>
        </w:rPr>
        <w:t xml:space="preserve">• Blog post: </w:t>
      </w:r>
      <w:hyperlink r:id="rId51" w:history="1">
        <w:r w:rsidRPr="004C3703">
          <w:rPr>
            <w:rStyle w:val="Lienhypertexte"/>
            <w:lang w:val="en-GB"/>
          </w:rPr>
          <w:t>https://blogs.mediapart.fr/adrienfabre/blog/180322/gagner-la-guerre-contre-le-fascisme</w:t>
        </w:r>
      </w:hyperlink>
    </w:p>
    <w:p w14:paraId="36712CF5" w14:textId="77777777" w:rsidR="00FA50F6" w:rsidRDefault="00FA50F6" w:rsidP="00FA50F6">
      <w:pPr>
        <w:rPr>
          <w:lang w:val="en-GB"/>
        </w:rPr>
      </w:pPr>
    </w:p>
    <w:p w14:paraId="68213522" w14:textId="77777777" w:rsidR="009B0DA7" w:rsidRDefault="009B0DA7" w:rsidP="009B0DA7">
      <w:pPr>
        <w:pStyle w:val="Titre1"/>
        <w:rPr>
          <w:lang w:val="en-GB"/>
        </w:rPr>
      </w:pPr>
      <w:r>
        <w:rPr>
          <w:lang w:val="en-GB"/>
        </w:rPr>
        <w:t>2021</w:t>
      </w:r>
    </w:p>
    <w:p w14:paraId="118C6AEC" w14:textId="77777777" w:rsidR="00170D37" w:rsidRDefault="00170D37" w:rsidP="009B0DA7">
      <w:pPr>
        <w:pStyle w:val="Titre2"/>
        <w:rPr>
          <w:lang w:val="en-GB"/>
        </w:rPr>
      </w:pPr>
    </w:p>
    <w:p w14:paraId="6B2E269C" w14:textId="2448A270" w:rsidR="009B0DA7" w:rsidRDefault="009B0DA7" w:rsidP="009B0DA7">
      <w:pPr>
        <w:pStyle w:val="Titre2"/>
        <w:rPr>
          <w:lang w:val="en-GB"/>
        </w:rPr>
      </w:pPr>
      <w:r>
        <w:rPr>
          <w:lang w:val="en-GB"/>
        </w:rPr>
        <w:t>November</w:t>
      </w:r>
    </w:p>
    <w:p w14:paraId="648C2FB2" w14:textId="77777777" w:rsidR="009B0DA7" w:rsidRDefault="009B0DA7" w:rsidP="009B0DA7">
      <w:pPr>
        <w:rPr>
          <w:lang w:val="en-GB"/>
        </w:rPr>
      </w:pPr>
    </w:p>
    <w:p w14:paraId="710EB7C5" w14:textId="0ABB2715" w:rsidR="009B0DA7" w:rsidRDefault="004673C9" w:rsidP="009B0DA7">
      <w:r>
        <w:rPr>
          <w:lang w:val="en-GB"/>
        </w:rPr>
        <w:t xml:space="preserve">• </w:t>
      </w:r>
      <w:proofErr w:type="spellStart"/>
      <w:r>
        <w:rPr>
          <w:b/>
          <w:bCs/>
          <w:lang w:val="en-GB"/>
        </w:rPr>
        <w:t>Jécos</w:t>
      </w:r>
      <w:proofErr w:type="spellEnd"/>
      <w:r>
        <w:rPr>
          <w:b/>
          <w:bCs/>
          <w:lang w:val="en-GB"/>
        </w:rPr>
        <w:t xml:space="preserve"> panel</w:t>
      </w:r>
      <w:r w:rsidR="009B0DA7" w:rsidRPr="004C3703">
        <w:rPr>
          <w:lang w:val="en-GB"/>
        </w:rPr>
        <w:t xml:space="preserve">: </w:t>
      </w:r>
      <w:hyperlink r:id="rId52" w:history="1">
        <w:r w:rsidR="009B0DA7" w:rsidRPr="004C3703">
          <w:rPr>
            <w:rStyle w:val="Lienhypertexte"/>
            <w:lang w:val="en-GB"/>
          </w:rPr>
          <w:t>https://www.youtube.com/live/xnbDA3I1U70?si=8XFXJqoK3pdXZzo6&amp;t=10820</w:t>
        </w:r>
      </w:hyperlink>
    </w:p>
    <w:p w14:paraId="2627C991" w14:textId="77777777" w:rsidR="00170D37" w:rsidRDefault="00170D37" w:rsidP="009B0DA7"/>
    <w:p w14:paraId="0CEF96E0" w14:textId="77777777" w:rsidR="00170D37" w:rsidRDefault="00170D37" w:rsidP="00170D37">
      <w:pPr>
        <w:pStyle w:val="Titre2"/>
        <w:rPr>
          <w:lang w:val="en-GB"/>
        </w:rPr>
      </w:pPr>
      <w:r>
        <w:rPr>
          <w:lang w:val="en-GB"/>
        </w:rPr>
        <w:t>August</w:t>
      </w:r>
    </w:p>
    <w:p w14:paraId="5E7BCEC3" w14:textId="77777777" w:rsidR="00170D37" w:rsidRDefault="00170D37" w:rsidP="00170D37">
      <w:pPr>
        <w:rPr>
          <w:lang w:val="en-GB"/>
        </w:rPr>
      </w:pPr>
    </w:p>
    <w:p w14:paraId="4EB8024E" w14:textId="77777777" w:rsidR="00170D37" w:rsidRPr="0029514D" w:rsidRDefault="00170D37" w:rsidP="00170D37">
      <w:pPr>
        <w:rPr>
          <w:lang w:val="en-GB"/>
        </w:rPr>
      </w:pPr>
      <w:r w:rsidRPr="004C3703">
        <w:rPr>
          <w:lang w:val="en-GB"/>
        </w:rPr>
        <w:t xml:space="preserve">• Same article in Le Monde: </w:t>
      </w:r>
      <w:hyperlink r:id="rId53" w:history="1">
        <w:r w:rsidRPr="004C3703">
          <w:rPr>
            <w:rStyle w:val="Lienhypertexte"/>
            <w:lang w:val="en-GB"/>
          </w:rPr>
          <w:t>https://www.lemonde.fr/idees/article/2021/08/16/face-a-l-option-plus-soutenable-de-la-sobriete-le-green-deal-europeen-privilegie-la-societe-de-consommation_6091520_3232.html*</w:t>
        </w:r>
      </w:hyperlink>
    </w:p>
    <w:p w14:paraId="043D40A8" w14:textId="77777777" w:rsidR="00170D37" w:rsidRDefault="00170D37" w:rsidP="00170D37">
      <w:pPr>
        <w:rPr>
          <w:lang w:val="en-GB"/>
        </w:rPr>
      </w:pPr>
    </w:p>
    <w:p w14:paraId="60DA9632" w14:textId="77777777" w:rsidR="00170D37" w:rsidRDefault="00170D37" w:rsidP="009B0DA7">
      <w:pPr>
        <w:rPr>
          <w:lang w:val="en-GB"/>
        </w:rPr>
      </w:pPr>
    </w:p>
    <w:p w14:paraId="6B7E5609" w14:textId="77777777" w:rsidR="00170D37" w:rsidRDefault="00170D37" w:rsidP="00170D37">
      <w:pPr>
        <w:pStyle w:val="Titre1"/>
      </w:pPr>
      <w:r>
        <w:t>2020</w:t>
      </w:r>
    </w:p>
    <w:p w14:paraId="67776C30" w14:textId="77777777" w:rsidR="00170D37" w:rsidRDefault="00170D37" w:rsidP="009B0DA7">
      <w:pPr>
        <w:rPr>
          <w:lang w:val="en-GB"/>
        </w:rPr>
      </w:pPr>
    </w:p>
    <w:p w14:paraId="5119E2C1" w14:textId="77777777" w:rsidR="00170D37" w:rsidRDefault="00170D37" w:rsidP="00170D37">
      <w:pPr>
        <w:pStyle w:val="Titre2"/>
      </w:pPr>
      <w:r>
        <w:t>October</w:t>
      </w:r>
    </w:p>
    <w:p w14:paraId="691CF6BA" w14:textId="77777777" w:rsidR="00170D37" w:rsidRDefault="00170D37" w:rsidP="00170D37"/>
    <w:p w14:paraId="17323E00" w14:textId="77777777" w:rsidR="00170D37" w:rsidRPr="00F3710B" w:rsidRDefault="00170D37" w:rsidP="00170D37">
      <w:r w:rsidRPr="004C3703">
        <w:rPr>
          <w:lang w:val="en-GB"/>
        </w:rPr>
        <w:t xml:space="preserve">• </w:t>
      </w:r>
      <w:proofErr w:type="spellStart"/>
      <w:r w:rsidRPr="004C3703">
        <w:rPr>
          <w:lang w:val="en-GB"/>
        </w:rPr>
        <w:t>Itw</w:t>
      </w:r>
      <w:proofErr w:type="spellEnd"/>
      <w:r w:rsidRPr="004C3703">
        <w:rPr>
          <w:lang w:val="en-GB"/>
        </w:rPr>
        <w:t xml:space="preserve"> podcast: </w:t>
      </w:r>
      <w:hyperlink r:id="rId54" w:history="1">
        <w:r w:rsidRPr="004C3703">
          <w:rPr>
            <w:rStyle w:val="Lienhypertexte"/>
            <w:lang w:val="en-GB"/>
          </w:rPr>
          <w:t>https://radiopublic.com/reviewer-2-does-geoengineering-8XJwX5/s1!f702a</w:t>
        </w:r>
      </w:hyperlink>
    </w:p>
    <w:p w14:paraId="7D814636" w14:textId="77777777" w:rsidR="00170D37" w:rsidRDefault="00170D37" w:rsidP="00170D37"/>
    <w:p w14:paraId="4C39A89A" w14:textId="77777777" w:rsidR="00170D37" w:rsidRDefault="00170D37" w:rsidP="00170D37">
      <w:pPr>
        <w:pStyle w:val="Titre2"/>
      </w:pPr>
    </w:p>
    <w:p w14:paraId="1BADA936" w14:textId="2F2226DD" w:rsidR="00170D37" w:rsidRPr="00CB4483" w:rsidRDefault="00170D37" w:rsidP="00170D37">
      <w:pPr>
        <w:pStyle w:val="Titre2"/>
      </w:pPr>
      <w:r>
        <w:t>May</w:t>
      </w:r>
    </w:p>
    <w:p w14:paraId="70412C58" w14:textId="77777777" w:rsidR="00170D37" w:rsidRDefault="00170D37" w:rsidP="00170D37"/>
    <w:p w14:paraId="697F3B7C" w14:textId="0F4F20DC" w:rsidR="00170D37" w:rsidRPr="00170D37" w:rsidRDefault="00170D37" w:rsidP="00170D37">
      <w:r w:rsidRPr="004C3703">
        <w:rPr>
          <w:lang w:val="en-GB"/>
        </w:rPr>
        <w:t xml:space="preserve">• Article: </w:t>
      </w:r>
      <w:hyperlink r:id="rId55" w:history="1">
        <w:r w:rsidRPr="004C3703">
          <w:rPr>
            <w:rStyle w:val="Lienhypertexte"/>
            <w:lang w:val="en-GB"/>
          </w:rPr>
          <w:t>http://adrien-fabre.com/Documents/Regards-Crois%C3%A9s-La-taxe-carbone-et-son-acceptabilit%C3%A9-sociale.pdf</w:t>
        </w:r>
      </w:hyperlink>
    </w:p>
    <w:p w14:paraId="2F03AA56" w14:textId="1E73ACD3" w:rsidR="00170D37" w:rsidRDefault="00170D37" w:rsidP="00170D37">
      <w:pPr>
        <w:pStyle w:val="Titre1"/>
      </w:pPr>
    </w:p>
    <w:p w14:paraId="32C7D941" w14:textId="77777777" w:rsidR="00170D37" w:rsidRDefault="00170D37" w:rsidP="00170D37"/>
    <w:p w14:paraId="65E1F606" w14:textId="139E9E02" w:rsidR="00272EE5" w:rsidRDefault="00272EE5" w:rsidP="00272EE5">
      <w:pPr>
        <w:pStyle w:val="Titre1"/>
        <w:rPr>
          <w:lang w:val="en-GB"/>
        </w:rPr>
      </w:pPr>
    </w:p>
    <w:p w14:paraId="576ACA72" w14:textId="77777777" w:rsidR="00272EE5" w:rsidRDefault="00272EE5" w:rsidP="00272EE5">
      <w:pPr>
        <w:rPr>
          <w:lang w:val="en-GB"/>
        </w:rPr>
      </w:pPr>
    </w:p>
    <w:p w14:paraId="2D3861F2" w14:textId="77777777" w:rsidR="00272EE5" w:rsidRDefault="00272EE5" w:rsidP="00272EE5">
      <w:pPr>
        <w:pStyle w:val="Titre1"/>
      </w:pPr>
      <w:r>
        <w:lastRenderedPageBreak/>
        <w:t>2019</w:t>
      </w:r>
    </w:p>
    <w:p w14:paraId="556FB6F4" w14:textId="77777777" w:rsidR="00272EE5" w:rsidRDefault="00272EE5" w:rsidP="00272EE5">
      <w:pPr>
        <w:pStyle w:val="Titre2"/>
        <w:rPr>
          <w:lang w:val="en-GB"/>
        </w:rPr>
      </w:pPr>
    </w:p>
    <w:p w14:paraId="1879049F" w14:textId="3B80C0C2" w:rsidR="00272EE5" w:rsidRPr="00272EE5" w:rsidRDefault="00272EE5" w:rsidP="00272EE5">
      <w:pPr>
        <w:pStyle w:val="Titre2"/>
        <w:rPr>
          <w:lang w:val="en-GB"/>
        </w:rPr>
      </w:pPr>
      <w:r>
        <w:rPr>
          <w:lang w:val="en-GB"/>
        </w:rPr>
        <w:t>August</w:t>
      </w:r>
    </w:p>
    <w:p w14:paraId="54E7D3BD" w14:textId="77777777" w:rsidR="00272EE5" w:rsidRDefault="00272EE5" w:rsidP="00170D37">
      <w:pPr>
        <w:rPr>
          <w:lang w:val="en-GB"/>
        </w:rPr>
      </w:pPr>
    </w:p>
    <w:p w14:paraId="5339DA28" w14:textId="28A82032" w:rsidR="00170D37" w:rsidRDefault="00170D37" w:rsidP="00170D37">
      <w:r w:rsidRPr="004C3703">
        <w:rPr>
          <w:lang w:val="en-GB"/>
        </w:rPr>
        <w:t xml:space="preserve">• Column in Le Monde: </w:t>
      </w:r>
      <w:hyperlink r:id="rId56" w:history="1">
        <w:r w:rsidRPr="004C3703">
          <w:rPr>
            <w:rStyle w:val="Lienhypertexte"/>
            <w:lang w:val="en-GB"/>
          </w:rPr>
          <w:t>https://www.lemonde.fr/idees/article/2019/08/01/retraites-l-aspect-le-plus-controverse-du-nouveau-systeme-est-celui-de-l-age-pivot_5495445_3232.html</w:t>
        </w:r>
      </w:hyperlink>
    </w:p>
    <w:p w14:paraId="1C34E2D3" w14:textId="77777777" w:rsidR="00170D37" w:rsidRDefault="00170D37" w:rsidP="00170D37"/>
    <w:p w14:paraId="72A2E727" w14:textId="77777777" w:rsidR="005F5A72" w:rsidRPr="005F5A72" w:rsidRDefault="005F5A72" w:rsidP="005F5A72"/>
    <w:p w14:paraId="6EF0CCAC" w14:textId="5A608BCC" w:rsidR="00170D37" w:rsidRPr="004673C9" w:rsidRDefault="00170D37" w:rsidP="00170D37">
      <w:pPr>
        <w:pStyle w:val="Titre2"/>
        <w:rPr>
          <w:lang w:val="fr-FR"/>
        </w:rPr>
      </w:pPr>
      <w:r w:rsidRPr="004673C9">
        <w:rPr>
          <w:lang w:val="fr-FR"/>
        </w:rPr>
        <w:t>April</w:t>
      </w:r>
    </w:p>
    <w:p w14:paraId="26E8CCE2" w14:textId="77777777" w:rsidR="00170D37" w:rsidRPr="004673C9" w:rsidRDefault="00170D37" w:rsidP="00170D37">
      <w:pPr>
        <w:rPr>
          <w:lang w:val="fr-FR"/>
        </w:rPr>
      </w:pPr>
    </w:p>
    <w:p w14:paraId="4C08D13E" w14:textId="77777777" w:rsidR="00170D37" w:rsidRPr="004673C9" w:rsidRDefault="00170D37" w:rsidP="00170D37">
      <w:pPr>
        <w:rPr>
          <w:lang w:val="fr-FR"/>
        </w:rPr>
      </w:pPr>
      <w:r w:rsidRPr="004673C9">
        <w:rPr>
          <w:lang w:val="fr-FR"/>
        </w:rPr>
        <w:t xml:space="preserve">• </w:t>
      </w:r>
      <w:proofErr w:type="spellStart"/>
      <w:r w:rsidRPr="004673C9">
        <w:rPr>
          <w:lang w:val="fr-FR"/>
        </w:rPr>
        <w:t>Column</w:t>
      </w:r>
      <w:proofErr w:type="spellEnd"/>
      <w:r w:rsidRPr="004673C9">
        <w:rPr>
          <w:lang w:val="fr-FR"/>
        </w:rPr>
        <w:t xml:space="preserve"> in Le Monde: </w:t>
      </w:r>
      <w:hyperlink r:id="rId57" w:history="1">
        <w:r w:rsidRPr="004673C9">
          <w:rPr>
            <w:rStyle w:val="Lienhypertexte"/>
            <w:lang w:val="fr-FR"/>
          </w:rPr>
          <w:t>https://www.lemonde.fr/idees/article/2019/04/11/adrien-fabre-non-les-francais-ne-veulent-pas-moins-de-depense-publique_5448934_3232.html</w:t>
        </w:r>
      </w:hyperlink>
    </w:p>
    <w:p w14:paraId="735E961B" w14:textId="77777777" w:rsidR="00170D37" w:rsidRPr="004673C9" w:rsidRDefault="00170D37" w:rsidP="00170D37">
      <w:pPr>
        <w:rPr>
          <w:lang w:val="fr-FR"/>
        </w:rPr>
      </w:pPr>
    </w:p>
    <w:p w14:paraId="414FE487" w14:textId="77777777" w:rsidR="00EC4CF5" w:rsidRPr="004673C9" w:rsidRDefault="00EC4CF5" w:rsidP="00EC4CF5">
      <w:pPr>
        <w:rPr>
          <w:lang w:val="fr-FR"/>
        </w:rPr>
      </w:pPr>
    </w:p>
    <w:p w14:paraId="2E43B083" w14:textId="77777777" w:rsidR="00170D37" w:rsidRPr="004673C9" w:rsidRDefault="00170D37" w:rsidP="00170D37">
      <w:pPr>
        <w:pStyle w:val="Titre1"/>
        <w:rPr>
          <w:lang w:val="fr-FR"/>
        </w:rPr>
      </w:pPr>
      <w:r w:rsidRPr="004673C9">
        <w:rPr>
          <w:lang w:val="fr-FR"/>
        </w:rPr>
        <w:t>2018</w:t>
      </w:r>
    </w:p>
    <w:p w14:paraId="75D76B5A" w14:textId="77777777" w:rsidR="00170D37" w:rsidRPr="004673C9" w:rsidRDefault="00170D37" w:rsidP="00170D37">
      <w:pPr>
        <w:rPr>
          <w:lang w:val="fr-FR"/>
        </w:rPr>
      </w:pPr>
    </w:p>
    <w:p w14:paraId="643E63C3" w14:textId="77777777" w:rsidR="00170D37" w:rsidRPr="004673C9" w:rsidRDefault="00170D37" w:rsidP="00170D37">
      <w:pPr>
        <w:pStyle w:val="Titre2"/>
        <w:rPr>
          <w:lang w:val="fr-FR"/>
        </w:rPr>
      </w:pPr>
      <w:proofErr w:type="spellStart"/>
      <w:r w:rsidRPr="004673C9">
        <w:rPr>
          <w:lang w:val="fr-FR"/>
        </w:rPr>
        <w:t>December</w:t>
      </w:r>
      <w:proofErr w:type="spellEnd"/>
    </w:p>
    <w:p w14:paraId="48862AA6" w14:textId="77777777" w:rsidR="00170D37" w:rsidRPr="004673C9" w:rsidRDefault="00170D37" w:rsidP="00170D37">
      <w:pPr>
        <w:rPr>
          <w:lang w:val="fr-FR"/>
        </w:rPr>
      </w:pPr>
    </w:p>
    <w:p w14:paraId="5E1EF0FA" w14:textId="77777777" w:rsidR="00170D37" w:rsidRPr="004673C9" w:rsidRDefault="00170D37" w:rsidP="00170D37">
      <w:pPr>
        <w:rPr>
          <w:lang w:val="fr-FR"/>
        </w:rPr>
      </w:pPr>
      <w:r w:rsidRPr="004673C9">
        <w:rPr>
          <w:lang w:val="fr-FR"/>
        </w:rPr>
        <w:t xml:space="preserve">• </w:t>
      </w:r>
      <w:proofErr w:type="spellStart"/>
      <w:r w:rsidRPr="004673C9">
        <w:rPr>
          <w:lang w:val="fr-FR"/>
        </w:rPr>
        <w:t>Column</w:t>
      </w:r>
      <w:proofErr w:type="spellEnd"/>
      <w:r w:rsidRPr="004673C9">
        <w:rPr>
          <w:lang w:val="fr-FR"/>
        </w:rPr>
        <w:t xml:space="preserve"> in Le Monde: </w:t>
      </w:r>
      <w:hyperlink r:id="rId58" w:history="1">
        <w:r w:rsidRPr="004673C9">
          <w:rPr>
            <w:rStyle w:val="Lienhypertexte"/>
            <w:lang w:val="fr-FR"/>
          </w:rPr>
          <w:t>https://www.lemonde.fr/idees/article/2018/12/14/gilets-jaunes-le-ras-le-bol-fiscal-ne-date-pas-d-hier_5397597_3232.html</w:t>
        </w:r>
      </w:hyperlink>
    </w:p>
    <w:p w14:paraId="640F9C62" w14:textId="77777777" w:rsidR="00170D37" w:rsidRPr="004673C9" w:rsidRDefault="00170D37" w:rsidP="00170D37">
      <w:pPr>
        <w:rPr>
          <w:lang w:val="fr-FR"/>
        </w:rPr>
      </w:pPr>
    </w:p>
    <w:p w14:paraId="1F53EE18" w14:textId="77777777" w:rsidR="00EC4CF5" w:rsidRPr="004673C9" w:rsidRDefault="00EC4CF5">
      <w:pPr>
        <w:rPr>
          <w:lang w:val="fr-FR"/>
        </w:rPr>
      </w:pPr>
    </w:p>
    <w:sectPr w:rsidR="00EC4CF5" w:rsidRPr="004673C9">
      <w:headerReference w:type="default" r:id="rId59"/>
      <w:footerReference w:type="default" r:id="rId6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04F20E" w14:textId="77777777" w:rsidR="00183230" w:rsidRDefault="00183230" w:rsidP="00DF1636">
      <w:r>
        <w:separator/>
      </w:r>
    </w:p>
  </w:endnote>
  <w:endnote w:type="continuationSeparator" w:id="0">
    <w:p w14:paraId="5B38EBBA" w14:textId="77777777" w:rsidR="00183230" w:rsidRDefault="00183230" w:rsidP="00DF1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5F0F39" w14:textId="4E0A70B2" w:rsidR="00DF1636" w:rsidRDefault="00DF1636">
    <w:pPr>
      <w:pStyle w:val="Pieddepage"/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 w:rsidR="001542E7">
      <w:rPr>
        <w:caps/>
        <w:noProof/>
        <w:color w:val="5B9BD5" w:themeColor="accent1"/>
      </w:rPr>
      <w:t>2</w:t>
    </w:r>
    <w:r>
      <w:rPr>
        <w:caps/>
        <w:noProof/>
        <w:color w:val="5B9BD5" w:themeColor="accent1"/>
      </w:rPr>
      <w:fldChar w:fldCharType="end"/>
    </w:r>
  </w:p>
  <w:p w14:paraId="448E0848" w14:textId="77777777" w:rsidR="00DF1636" w:rsidRDefault="00DF163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C6C28C" w14:textId="77777777" w:rsidR="00183230" w:rsidRDefault="00183230" w:rsidP="00DF1636">
      <w:r>
        <w:separator/>
      </w:r>
    </w:p>
  </w:footnote>
  <w:footnote w:type="continuationSeparator" w:id="0">
    <w:p w14:paraId="412754C4" w14:textId="77777777" w:rsidR="00183230" w:rsidRDefault="00183230" w:rsidP="00DF16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64E535" w14:textId="4A2C41E5" w:rsidR="00DF1636" w:rsidRDefault="00DF1636">
    <w:pPr>
      <w:pStyle w:val="En-tte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EE8C2A3" wp14:editId="627FB5E3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061E08B3" w14:textId="1A1FE5E7" w:rsidR="00DF1636" w:rsidRDefault="00DF163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7802BF">
                                <w:rPr>
                                  <w:caps/>
                                  <w:color w:val="FFFFFF" w:themeColor="background1"/>
                                </w:rPr>
                                <w:t>ADRIEN FABRE – CHRONOLOGICAL PRESENCE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1EE8C2A3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61E08B3" w14:textId="1A1FE5E7" w:rsidR="00DF1636" w:rsidRDefault="00DF1636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7802BF">
                          <w:rPr>
                            <w:caps/>
                            <w:color w:val="FFFFFF" w:themeColor="background1"/>
                          </w:rPr>
                          <w:t>ADRIEN FABRE – CHRONOLOGICAL PRESENCE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9"/>
  </w:num>
  <w:num w:numId="2">
    <w:abstractNumId w:val="12"/>
  </w:num>
  <w:num w:numId="3">
    <w:abstractNumId w:val="10"/>
  </w:num>
  <w:num w:numId="4">
    <w:abstractNumId w:val="21"/>
  </w:num>
  <w:num w:numId="5">
    <w:abstractNumId w:val="13"/>
  </w:num>
  <w:num w:numId="6">
    <w:abstractNumId w:val="16"/>
  </w:num>
  <w:num w:numId="7">
    <w:abstractNumId w:val="18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5"/>
  </w:num>
  <w:num w:numId="20">
    <w:abstractNumId w:val="20"/>
  </w:num>
  <w:num w:numId="21">
    <w:abstractNumId w:val="17"/>
  </w:num>
  <w:num w:numId="22">
    <w:abstractNumId w:val="1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636"/>
    <w:rsid w:val="001542E7"/>
    <w:rsid w:val="00170D37"/>
    <w:rsid w:val="00183230"/>
    <w:rsid w:val="001D2948"/>
    <w:rsid w:val="00272EE5"/>
    <w:rsid w:val="00322BAB"/>
    <w:rsid w:val="004673C9"/>
    <w:rsid w:val="004E77DE"/>
    <w:rsid w:val="005F0773"/>
    <w:rsid w:val="005F5A72"/>
    <w:rsid w:val="00645252"/>
    <w:rsid w:val="006768CC"/>
    <w:rsid w:val="006D3D74"/>
    <w:rsid w:val="00783BC1"/>
    <w:rsid w:val="0080557B"/>
    <w:rsid w:val="008C0AFA"/>
    <w:rsid w:val="00916C71"/>
    <w:rsid w:val="009B0DA7"/>
    <w:rsid w:val="009C6410"/>
    <w:rsid w:val="00A325A5"/>
    <w:rsid w:val="00A9204E"/>
    <w:rsid w:val="00B176C0"/>
    <w:rsid w:val="00BD762B"/>
    <w:rsid w:val="00D040B2"/>
    <w:rsid w:val="00DF1636"/>
    <w:rsid w:val="00E81BC9"/>
    <w:rsid w:val="00EC4CF5"/>
    <w:rsid w:val="00F922CA"/>
    <w:rsid w:val="00FA5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FC312A"/>
  <w15:chartTrackingRefBased/>
  <w15:docId w15:val="{55665154-D1A4-4CDF-B344-94C8EA782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1636"/>
  </w:style>
  <w:style w:type="paragraph" w:styleId="Titre1">
    <w:name w:val="heading 1"/>
    <w:basedOn w:val="Normal"/>
    <w:next w:val="Normal"/>
    <w:link w:val="Titre1C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Titre5Car">
    <w:name w:val="Titre 5 Car"/>
    <w:basedOn w:val="Policepardfaut"/>
    <w:link w:val="Titre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Titre6Car">
    <w:name w:val="Titre 6 Car"/>
    <w:basedOn w:val="Policepardfaut"/>
    <w:link w:val="Titre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Pr>
      <w:rFonts w:eastAsiaTheme="minorEastAsia"/>
      <w:color w:val="5A5A5A" w:themeColor="text1" w:themeTint="A5"/>
      <w:spacing w:val="15"/>
    </w:rPr>
  </w:style>
  <w:style w:type="character" w:styleId="Emphaseple">
    <w:name w:val="Subtle Emphasis"/>
    <w:basedOn w:val="Policepardfaut"/>
    <w:uiPriority w:val="19"/>
    <w:qFormat/>
    <w:rPr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Emphaseintense">
    <w:name w:val="Intense Emphasis"/>
    <w:basedOn w:val="Policepardfaut"/>
    <w:uiPriority w:val="21"/>
    <w:qFormat/>
    <w:rsid w:val="00645252"/>
    <w:rPr>
      <w:i/>
      <w:iCs/>
      <w:color w:val="1F4E79" w:themeColor="accent1" w:themeShade="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45252"/>
    <w:rPr>
      <w:i/>
      <w:iCs/>
      <w:color w:val="1F4E79" w:themeColor="accent1" w:themeShade="80"/>
    </w:rPr>
  </w:style>
  <w:style w:type="character" w:styleId="Rfrenceple">
    <w:name w:val="Subtle Reference"/>
    <w:basedOn w:val="Policepardfaut"/>
    <w:uiPriority w:val="31"/>
    <w:qFormat/>
    <w:rPr>
      <w:smallCaps/>
      <w:color w:val="5A5A5A" w:themeColor="text1" w:themeTint="A5"/>
    </w:rPr>
  </w:style>
  <w:style w:type="character" w:styleId="Rfrenceintense">
    <w:name w:val="Intense Reference"/>
    <w:basedOn w:val="Policepardfau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Titredulivre">
    <w:name w:val="Book Title"/>
    <w:basedOn w:val="Policepardfaut"/>
    <w:uiPriority w:val="33"/>
    <w:qFormat/>
    <w:rPr>
      <w:b/>
      <w:bCs/>
      <w:i/>
      <w:iCs/>
      <w:spacing w:val="5"/>
    </w:rPr>
  </w:style>
  <w:style w:type="character" w:styleId="Lienhypertexte">
    <w:name w:val="Hyperlink"/>
    <w:basedOn w:val="Policepardfaut"/>
    <w:uiPriority w:val="99"/>
    <w:unhideWhenUsed/>
    <w:rsid w:val="00645252"/>
    <w:rPr>
      <w:color w:val="1F4E79" w:themeColor="accent1" w:themeShade="80"/>
      <w:u w:val="single"/>
    </w:rPr>
  </w:style>
  <w:style w:type="character" w:styleId="Lienhypertextesuivivisit">
    <w:name w:val="FollowedHyperlink"/>
    <w:basedOn w:val="Policepardfaut"/>
    <w:uiPriority w:val="99"/>
    <w:unhideWhenUsed/>
    <w:rPr>
      <w:color w:val="954F72" w:themeColor="followedHyperlink"/>
      <w:u w:val="single"/>
    </w:rPr>
  </w:style>
  <w:style w:type="paragraph" w:styleId="Lgende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45252"/>
    <w:rPr>
      <w:rFonts w:ascii="Segoe UI" w:hAnsi="Segoe UI" w:cs="Segoe UI"/>
      <w:szCs w:val="18"/>
    </w:rPr>
  </w:style>
  <w:style w:type="paragraph" w:styleId="Normalcentr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645252"/>
    <w:rPr>
      <w:szCs w:val="16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645252"/>
    <w:rPr>
      <w:szCs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645252"/>
    <w:rPr>
      <w:sz w:val="22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645252"/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645252"/>
    <w:rPr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4525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45252"/>
    <w:rPr>
      <w:b/>
      <w:bCs/>
      <w:szCs w:val="20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645252"/>
    <w:rPr>
      <w:rFonts w:ascii="Segoe UI" w:hAnsi="Segoe UI" w:cs="Segoe UI"/>
      <w:szCs w:val="16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645252"/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645252"/>
    <w:rPr>
      <w:szCs w:val="20"/>
    </w:rPr>
  </w:style>
  <w:style w:type="paragraph" w:styleId="Adresseexpditeur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645252"/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645252"/>
    <w:rPr>
      <w:szCs w:val="20"/>
    </w:rPr>
  </w:style>
  <w:style w:type="character" w:styleId="CodeHTML">
    <w:name w:val="HTML Code"/>
    <w:basedOn w:val="Policepardfau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ClavierHTML">
    <w:name w:val="HTML Keyboard"/>
    <w:basedOn w:val="Policepardfau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45252"/>
    <w:rPr>
      <w:rFonts w:ascii="Consolas" w:hAnsi="Consolas"/>
      <w:szCs w:val="20"/>
    </w:rPr>
  </w:style>
  <w:style w:type="character" w:styleId="MachinecrireHTML">
    <w:name w:val="HTML Typewriter"/>
    <w:basedOn w:val="Policepardfau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Textedemacro">
    <w:name w:val="macro"/>
    <w:link w:val="TextedemacroC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645252"/>
    <w:rPr>
      <w:rFonts w:ascii="Consolas" w:hAnsi="Consolas"/>
      <w:szCs w:val="20"/>
    </w:rPr>
  </w:style>
  <w:style w:type="paragraph" w:styleId="Textebrut">
    <w:name w:val="Plain Text"/>
    <w:basedOn w:val="Normal"/>
    <w:link w:val="TextebrutC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645252"/>
    <w:rPr>
      <w:rFonts w:ascii="Consolas" w:hAnsi="Consolas"/>
      <w:szCs w:val="21"/>
    </w:rPr>
  </w:style>
  <w:style w:type="character" w:styleId="Textedelespacerserv">
    <w:name w:val="Placeholder Text"/>
    <w:basedOn w:val="Policepardfaut"/>
    <w:uiPriority w:val="99"/>
    <w:semiHidden/>
    <w:rsid w:val="00645252"/>
    <w:rPr>
      <w:color w:val="3B3838" w:themeColor="background2" w:themeShade="40"/>
    </w:rPr>
  </w:style>
  <w:style w:type="paragraph" w:styleId="En-tte">
    <w:name w:val="header"/>
    <w:basedOn w:val="Normal"/>
    <w:link w:val="En-tteCar"/>
    <w:uiPriority w:val="99"/>
    <w:unhideWhenUsed/>
    <w:rsid w:val="006D3D74"/>
  </w:style>
  <w:style w:type="character" w:customStyle="1" w:styleId="En-tteCar">
    <w:name w:val="En-tête Car"/>
    <w:basedOn w:val="Policepardfaut"/>
    <w:link w:val="En-tte"/>
    <w:uiPriority w:val="99"/>
    <w:rsid w:val="006D3D74"/>
  </w:style>
  <w:style w:type="paragraph" w:styleId="Pieddepage">
    <w:name w:val="footer"/>
    <w:basedOn w:val="Normal"/>
    <w:link w:val="PieddepageCar"/>
    <w:uiPriority w:val="99"/>
    <w:unhideWhenUsed/>
    <w:rsid w:val="006D3D74"/>
  </w:style>
  <w:style w:type="character" w:customStyle="1" w:styleId="PieddepageCar">
    <w:name w:val="Pied de page Car"/>
    <w:basedOn w:val="Policepardfaut"/>
    <w:link w:val="Pieddepage"/>
    <w:uiPriority w:val="99"/>
    <w:rsid w:val="006D3D74"/>
  </w:style>
  <w:style w:type="character" w:customStyle="1" w:styleId="UnresolvedMention">
    <w:name w:val="Unresolved Mention"/>
    <w:basedOn w:val="Policepardfaut"/>
    <w:uiPriority w:val="99"/>
    <w:semiHidden/>
    <w:unhideWhenUsed/>
    <w:rsid w:val="00B176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sky.app/profile/adrien-fabre.bsky.social" TargetMode="External"/><Relationship Id="rId18" Type="http://schemas.openxmlformats.org/officeDocument/2006/relationships/hyperlink" Target="https://www.aeaweb.org/articles?id=10.1257/aer.20230501&amp;from=f" TargetMode="External"/><Relationship Id="rId26" Type="http://schemas.openxmlformats.org/officeDocument/2006/relationships/hyperlink" Target="https://www.lemonde.fr/en/opinion/article/2024/04/18/esther-duflo-we-must-compensate-the-world-s-poorest-citizens-and-help-them-adapt-to-climate-change_6668770_23.html" TargetMode="External"/><Relationship Id="rId39" Type="http://schemas.openxmlformats.org/officeDocument/2006/relationships/hyperlink" Target="https://aoc.media/opinion/2023/01/31/que-manque-t-il-au-green-deal/" TargetMode="External"/><Relationship Id="rId21" Type="http://schemas.openxmlformats.org/officeDocument/2006/relationships/hyperlink" Target="https://www.youtube.com/watch?v=mvY3tmzsR5M&amp;t=1913s" TargetMode="External"/><Relationship Id="rId34" Type="http://schemas.openxmlformats.org/officeDocument/2006/relationships/hyperlink" Target="https://legrandcontinent.eu/fr/2023/10/04/les-opinions-publiques-des-pays-a-haut-et-moyen-revenu-sont-en-majorite-favorables-aux-politiques-de-redistribution-internationales/" TargetMode="External"/><Relationship Id="rId42" Type="http://schemas.openxmlformats.org/officeDocument/2006/relationships/hyperlink" Target="https://www.lemonde.fr/idees/article/2018/12/14/gilets-jaunes-le-ras-le-bol-fiscal-ne-date-pas-d-hier_5397597_3232.html" TargetMode="External"/><Relationship Id="rId47" Type="http://schemas.openxmlformats.org/officeDocument/2006/relationships/hyperlink" Target="https://www.lemonde.fr/idees/article/2022/06/03/nous-appelons-le-parlement-europeen-a-s-en-tenir-a-la-vision-de-la-commission-sur-la-trajectoire-de-reduction-des-emissions-de-co_6128754_3232.html" TargetMode="External"/><Relationship Id="rId50" Type="http://schemas.openxmlformats.org/officeDocument/2006/relationships/hyperlink" Target="https://www.listennotes.com/podcasts/just-economics/episode-4-politics-of-the-rtRvkw4uaQn/" TargetMode="External"/><Relationship Id="rId55" Type="http://schemas.openxmlformats.org/officeDocument/2006/relationships/hyperlink" Target="http://adrien-fabre.com/Documents/Regards-Crois%C3%A9s-La-taxe-carbone-et-son-acceptabilit%C3%A9-sociale.pdf" TargetMode="Externa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id.world/wp-content/uploads/2024/03/WorldInequalityLab_WP2024_10_Shortfall-of-Domestic-Resources-to-Eradicate-Extreme-Poverty-by-2030_Final.pdf" TargetMode="External"/><Relationship Id="rId29" Type="http://schemas.openxmlformats.org/officeDocument/2006/relationships/hyperlink" Target="https://www.youtube.com/watch?v=lRDpiyh-3Sg&amp;t=3538s" TargetMode="External"/><Relationship Id="rId11" Type="http://schemas.openxmlformats.org/officeDocument/2006/relationships/hyperlink" Target="https://twitter.com/adrien_fabre" TargetMode="External"/><Relationship Id="rId24" Type="http://schemas.openxmlformats.org/officeDocument/2006/relationships/hyperlink" Target="https://www.volkskrant.nl/columns-opinie/opinie-belast-het-vermogen-van-de-superrijken-en-geef-de-opbrengst-aan-arme-landen~b0b97108/" TargetMode="External"/><Relationship Id="rId32" Type="http://schemas.openxmlformats.org/officeDocument/2006/relationships/hyperlink" Target="https://youtu.be/-4HA_-2hnQs?si=GCMxqAvFepRYaLTx&amp;t=1419" TargetMode="External"/><Relationship Id="rId37" Type="http://schemas.openxmlformats.org/officeDocument/2006/relationships/hyperlink" Target="https://www.civicus.org/index.php/media-resources/news/interviews/6567-global-with-a-wealth-tax-on-the-biggest-fortunes-extreme-poverty-can-be-eradicated" TargetMode="External"/><Relationship Id="rId40" Type="http://schemas.openxmlformats.org/officeDocument/2006/relationships/hyperlink" Target="https://www.youtube.com/watch?v=QLl8lQQrdu0" TargetMode="External"/><Relationship Id="rId45" Type="http://schemas.openxmlformats.org/officeDocument/2006/relationships/hyperlink" Target="https://cepr.org/multimedia/yellow-vests-and-carbon-taxes" TargetMode="External"/><Relationship Id="rId53" Type="http://schemas.openxmlformats.org/officeDocument/2006/relationships/hyperlink" Target="https://www.lemonde.fr/idees/article/2021/08/16/face-a-l-option-plus-soutenable-de-la-sobriete-le-green-deal-europeen-privilegie-la-societe-de-consommation_6091520_3232.html*" TargetMode="External"/><Relationship Id="rId58" Type="http://schemas.openxmlformats.org/officeDocument/2006/relationships/hyperlink" Target="https://www.lemonde.fr/idees/article/2018/12/14/gilets-jaunes-le-ras-le-bol-fiscal-ne-date-pas-d-hier_5397597_3232.html" TargetMode="External"/><Relationship Id="rId5" Type="http://schemas.openxmlformats.org/officeDocument/2006/relationships/styles" Target="styles.xml"/><Relationship Id="rId61" Type="http://schemas.openxmlformats.org/officeDocument/2006/relationships/fontTable" Target="fontTable.xml"/><Relationship Id="rId19" Type="http://schemas.openxmlformats.org/officeDocument/2006/relationships/hyperlink" Target="https://foreignpolicy.com/2023/09/14/foreign-aid-development-western-voters-governments/" TargetMode="External"/><Relationship Id="rId14" Type="http://schemas.openxmlformats.org/officeDocument/2006/relationships/hyperlink" Target="https://bit.ly/chaine_humaine" TargetMode="External"/><Relationship Id="rId22" Type="http://schemas.openxmlformats.org/officeDocument/2006/relationships/hyperlink" Target="https://www.lemonde.fr/idees/article/2024/11/20/nous-demandons-la-mise-en-place-d-un-revenu-carbone-en-france_6404346_3232.html" TargetMode="External"/><Relationship Id="rId27" Type="http://schemas.openxmlformats.org/officeDocument/2006/relationships/hyperlink" Target="https://www.lemonde.fr/idees/article/2024/04/17/esther-duflo-prix-nobel-d-economie-il-faut-offrir-une-compensation-aux-citoyens-les-plus-pauvres-du-monde-et-les-aider-a-s-adapter-au-changement-climatique_6228381_3232.html" TargetMode="External"/><Relationship Id="rId30" Type="http://schemas.openxmlformats.org/officeDocument/2006/relationships/hyperlink" Target="https://www.radiofrance.fr/franceculture/podcasts/le-biais-d-esther-duflo/au-g20-un-projet-de-taxe-des-milliardaires-1315094" TargetMode="External"/><Relationship Id="rId35" Type="http://schemas.openxmlformats.org/officeDocument/2006/relationships/hyperlink" Target="https://foreignpolicy.com/2023/09/14/foreign-aid-development-western-voters-governments/" TargetMode="External"/><Relationship Id="rId43" Type="http://schemas.openxmlformats.org/officeDocument/2006/relationships/hyperlink" Target="https://www.la-croix.com/Debats/Comment-rendre-acceptables-politiques-climatiques-2022-07-13-1201224748" TargetMode="External"/><Relationship Id="rId48" Type="http://schemas.openxmlformats.org/officeDocument/2006/relationships/hyperlink" Target="https://ibexpub.media/no-the-european-parliament-did-not-vote-to-ban-combustion-engine-cars/" TargetMode="External"/><Relationship Id="rId56" Type="http://schemas.openxmlformats.org/officeDocument/2006/relationships/hyperlink" Target="https://www.lemonde.fr/idees/article/2019/08/01/retraites-l-aspect-le-plus-controverse-du-nouveau-systeme-est-celui-de-l-age-pivot_5495445_3232.html" TargetMode="External"/><Relationship Id="rId8" Type="http://schemas.openxmlformats.org/officeDocument/2006/relationships/footnotes" Target="footnotes.xml"/><Relationship Id="rId51" Type="http://schemas.openxmlformats.org/officeDocument/2006/relationships/hyperlink" Target="https://blogs.mediapart.fr/adrienfabre/blog/180322/gagner-la-guerre-contre-le-fascisme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sites.google.com/view/adrien-fabre" TargetMode="External"/><Relationship Id="rId17" Type="http://schemas.openxmlformats.org/officeDocument/2006/relationships/hyperlink" Target="https://papers.ssrn.com/sol3/papers.cfm?abstract_id=4448523" TargetMode="External"/><Relationship Id="rId25" Type="http://schemas.openxmlformats.org/officeDocument/2006/relationships/hyperlink" Target="https://www.liberation.fr/idees-et-debats/tribunes/un-impot-mondial-sur-la-fortune-est-necessaire-et-possible-20240607_SSD526LS7NDMNGUDLAR2HBRJTU/" TargetMode="External"/><Relationship Id="rId33" Type="http://schemas.openxmlformats.org/officeDocument/2006/relationships/hyperlink" Target="https://blogs.alternatives-economiques.fr/gauche/2023/10/22/interview-d-adrien-fabre-co-fondateur-du-collectif-global-reidistribution-advocates" TargetMode="External"/><Relationship Id="rId38" Type="http://schemas.openxmlformats.org/officeDocument/2006/relationships/hyperlink" Target="https://www.lepopulaire.fr/limoges-87000/actualites/avant-les-echeances-2050-et-2100-qui-va-payer-la-transition-ecologique-en-france_14316779/" TargetMode="External"/><Relationship Id="rId46" Type="http://schemas.openxmlformats.org/officeDocument/2006/relationships/hyperlink" Target="https://blogs.mediapart.fr/adrienfabre/blog/200721/le-green-deal-est-il-un-bon-deal" TargetMode="External"/><Relationship Id="rId59" Type="http://schemas.openxmlformats.org/officeDocument/2006/relationships/header" Target="header1.xml"/><Relationship Id="rId20" Type="http://schemas.openxmlformats.org/officeDocument/2006/relationships/hyperlink" Target="https://elucid.media/environnement/le-coeur-du-probleme-climatique-reside-dans-les-inegalites-mondiales-adrien-fabre" TargetMode="External"/><Relationship Id="rId41" Type="http://schemas.openxmlformats.org/officeDocument/2006/relationships/hyperlink" Target="https://www.cae-eco.fr/staticfiles/pdf/CAE073_Pol.clim.pdf" TargetMode="External"/><Relationship Id="rId54" Type="http://schemas.openxmlformats.org/officeDocument/2006/relationships/hyperlink" Target="https://radiopublic.com/reviewer-2-does-geoengineering-8XJwX5/s1!f702a" TargetMode="External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yperlink" Target="https://papers.ssrn.com/sol3/papers.cfm?abstract_id=5141096" TargetMode="External"/><Relationship Id="rId23" Type="http://schemas.openxmlformats.org/officeDocument/2006/relationships/hyperlink" Target="https://www.chinadaily.com.cn/a/202407/19/WS66999743a31095c51c50ecf1.html" TargetMode="External"/><Relationship Id="rId28" Type="http://schemas.openxmlformats.org/officeDocument/2006/relationships/hyperlink" Target="https://www.lemonde.fr/idees/article/2024/04/20/s-il-reste-interessant-de-nationaliser-totalenergies-pour-mieux-maitriser-la-decarbonation-il-parait-encore-plus-pertinent-de-taxer-ses-superprofits_6228931_3232.html" TargetMode="External"/><Relationship Id="rId36" Type="http://schemas.openxmlformats.org/officeDocument/2006/relationships/hyperlink" Target="https://www.radiofrance.fr/franceculture/podcasts/le-biais-d-esther-duflo/au-g20-un-projet-de-taxe-des-milliardaires-1315094" TargetMode="External"/><Relationship Id="rId49" Type="http://schemas.openxmlformats.org/officeDocument/2006/relationships/hyperlink" Target="https://www.euractiv.com/section/energy-environment/opinion/call-to-european-leaders-do-not-bury-the-ets2/" TargetMode="External"/><Relationship Id="rId57" Type="http://schemas.openxmlformats.org/officeDocument/2006/relationships/hyperlink" Target="https://www.lemonde.fr/idees/article/2019/04/11/adrien-fabre-non-les-francais-ne-veulent-pas-moins-de-depense-publique_5448934_3232.html" TargetMode="External"/><Relationship Id="rId10" Type="http://schemas.openxmlformats.org/officeDocument/2006/relationships/hyperlink" Target="mailto:adrien.fabre@cnrs.fr" TargetMode="External"/><Relationship Id="rId31" Type="http://schemas.openxmlformats.org/officeDocument/2006/relationships/hyperlink" Target="https://www.lemonde.fr/idees/article/2024/01/26/nous-soutenons-la-distribution-d-un-versement-climat-pour-chaque-menage-francais_6213177_3232.html" TargetMode="External"/><Relationship Id="rId44" Type="http://schemas.openxmlformats.org/officeDocument/2006/relationships/hyperlink" Target="https://www.la-croix.com/Debats/Comment-rendre-acceptables-politiques-climatiques-2022-07-13-1201224748" TargetMode="External"/><Relationship Id="rId52" Type="http://schemas.openxmlformats.org/officeDocument/2006/relationships/hyperlink" Target="https://www.youtube.com/live/xnbDA3I1U70?si=8XFXJqoK3pdXZzo6&amp;t=10820" TargetMode="External"/><Relationship Id="rId6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ve\AppData\Local\Microsoft\Office\16.0\DTS\en-GB%7b3AE85380-F682-4577-AE01-A740629E1BC9%7d\%7b132BF833-EE63-40A2-B8E2-3C3C09C7F8DF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{132BF833-EE63-40A2-B8E2-3C3C09C7F8DF}tf02786999_win32.dotx</Template>
  <TotalTime>0</TotalTime>
  <Pages>7</Pages>
  <Words>2048</Words>
  <Characters>11676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ADRIEN FABRE – CHRONOLOGICAL PRESENCE</vt:lpstr>
    </vt:vector>
  </TitlesOfParts>
  <Company/>
  <LinksUpToDate>false</LinksUpToDate>
  <CharactersWithSpaces>13697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ADRIEN FABRE – CHRONOLOGICAL PRESENCE</dc:title>
  <dc:subject/>
  <dc:creator>Steve J</dc:creator>
  <cp:keywords/>
  <dc:description/>
  <cp:lastModifiedBy>fabre</cp:lastModifiedBy>
  <cp:revision>5</cp:revision>
  <dcterms:created xsi:type="dcterms:W3CDTF">2025-02-27T11:47:00Z</dcterms:created>
  <dcterms:modified xsi:type="dcterms:W3CDTF">2026-01-13T18:51:00Z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